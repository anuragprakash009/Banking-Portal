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98F" w:rsidRDefault="000B498F" w:rsidP="00D973CD">
      <w:pPr>
        <w:pStyle w:val="BodyText"/>
      </w:pPr>
    </w:p>
    <w:p w:rsidR="000B498F" w:rsidRDefault="000B498F" w:rsidP="000B498F">
      <w:pPr>
        <w:pStyle w:val="Heading4"/>
      </w:pPr>
    </w:p>
    <w:p w:rsidR="000B498F" w:rsidRDefault="000B498F" w:rsidP="000B498F">
      <w:pPr>
        <w:pStyle w:val="Heading4"/>
      </w:pPr>
    </w:p>
    <w:p w:rsidR="000B498F" w:rsidRDefault="006B674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rPr>
          <w:sz w:val="22"/>
        </w:rPr>
      </w:pPr>
      <w:r w:rsidRPr="006B674F">
        <w:rPr>
          <w:noProof/>
          <w:sz w:val="22"/>
          <w:lang w:val="en-GB"/>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64" type="#_x0000_t144" style="position:absolute;left:0;text-align:left;margin-left:23.15pt;margin-top:-35.8pt;width:446.4pt;height:403.2pt;z-index:251685888" o:allowincell="f" adj="-11055205" fillcolor="black">
            <v:shadow color="#868686"/>
            <v:textpath style="font-family:&quot;Times New Roman&quot;" fitshape="t" trim="t" string="INDIRA GANDHI NATIONAL OPEN UNIVERSITY"/>
          </v:shape>
        </w:pict>
      </w: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rPr>
          <w:sz w:val="22"/>
        </w:rPr>
      </w:pP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rPr>
          <w:sz w:val="22"/>
        </w:rPr>
      </w:pPr>
    </w:p>
    <w:p w:rsidR="000B498F" w:rsidRDefault="000B498F" w:rsidP="000B498F">
      <w:pPr>
        <w:pStyle w:val="Heading5"/>
        <w:rPr>
          <w:sz w:val="28"/>
        </w:rPr>
      </w:pPr>
    </w:p>
    <w:p w:rsidR="000B498F" w:rsidRPr="00E16B5F" w:rsidRDefault="000B498F" w:rsidP="000B498F">
      <w:pPr>
        <w:pStyle w:val="Heading5"/>
        <w:ind w:left="2880" w:firstLine="720"/>
        <w:rPr>
          <w:b/>
          <w:color w:val="000000" w:themeColor="text1"/>
          <w:sz w:val="28"/>
        </w:rPr>
      </w:pPr>
      <w:r w:rsidRPr="00E16B5F">
        <w:rPr>
          <w:b/>
          <w:color w:val="000000" w:themeColor="text1"/>
          <w:sz w:val="28"/>
        </w:rPr>
        <w:t xml:space="preserve">MCSP - 060 </w:t>
      </w:r>
    </w:p>
    <w:p w:rsidR="000B498F" w:rsidRPr="00E16B5F" w:rsidRDefault="00E16B5F" w:rsidP="000B498F">
      <w:pPr>
        <w:pStyle w:val="Heading5"/>
        <w:ind w:left="2880" w:firstLine="720"/>
        <w:rPr>
          <w:b/>
          <w:color w:val="000000" w:themeColor="text1"/>
          <w:sz w:val="28"/>
        </w:rPr>
      </w:pPr>
      <w:r>
        <w:rPr>
          <w:b/>
          <w:color w:val="000000" w:themeColor="text1"/>
          <w:sz w:val="28"/>
        </w:rPr>
        <w:t>Banking Portal</w:t>
      </w: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8"/>
        </w:rPr>
      </w:pPr>
    </w:p>
    <w:p w:rsidR="000B498F" w:rsidRDefault="00E16B5F" w:rsidP="00E16B5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rPr>
          <w:b/>
          <w:sz w:val="28"/>
        </w:rPr>
      </w:pPr>
      <w:r>
        <w:rPr>
          <w:b/>
          <w:sz w:val="28"/>
        </w:rPr>
        <w:tab/>
      </w:r>
      <w:r>
        <w:rPr>
          <w:b/>
          <w:sz w:val="28"/>
        </w:rPr>
        <w:tab/>
      </w:r>
      <w:r>
        <w:rPr>
          <w:b/>
          <w:sz w:val="28"/>
        </w:rPr>
        <w:tab/>
      </w:r>
      <w:r>
        <w:rPr>
          <w:b/>
          <w:sz w:val="28"/>
        </w:rPr>
        <w:tab/>
      </w:r>
      <w:r>
        <w:rPr>
          <w:b/>
          <w:sz w:val="28"/>
        </w:rPr>
        <w:tab/>
      </w:r>
      <w:proofErr w:type="gramStart"/>
      <w:r w:rsidR="000B498F">
        <w:rPr>
          <w:b/>
          <w:sz w:val="28"/>
        </w:rPr>
        <w:t>by</w:t>
      </w:r>
      <w:proofErr w:type="gramEnd"/>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8"/>
        </w:rPr>
      </w:pPr>
    </w:p>
    <w:p w:rsidR="000B498F" w:rsidRDefault="00E16B5F" w:rsidP="00E16B5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rPr>
          <w:b/>
          <w:sz w:val="28"/>
        </w:rPr>
      </w:pPr>
      <w:r>
        <w:rPr>
          <w:b/>
          <w:sz w:val="28"/>
        </w:rPr>
        <w:tab/>
      </w:r>
      <w:r>
        <w:rPr>
          <w:b/>
          <w:sz w:val="28"/>
        </w:rPr>
        <w:tab/>
      </w:r>
      <w:r>
        <w:rPr>
          <w:b/>
          <w:sz w:val="28"/>
        </w:rPr>
        <w:tab/>
      </w:r>
      <w:r>
        <w:rPr>
          <w:b/>
          <w:sz w:val="28"/>
        </w:rPr>
        <w:tab/>
        <w:t xml:space="preserve">   </w:t>
      </w:r>
      <w:r w:rsidR="000B498F">
        <w:rPr>
          <w:b/>
          <w:sz w:val="28"/>
        </w:rPr>
        <w:t>Name</w:t>
      </w:r>
      <w:proofErr w:type="gramStart"/>
      <w:r w:rsidR="000B498F">
        <w:rPr>
          <w:b/>
          <w:sz w:val="28"/>
        </w:rPr>
        <w:t>:-</w:t>
      </w:r>
      <w:proofErr w:type="gramEnd"/>
      <w:r w:rsidR="000B498F">
        <w:rPr>
          <w:b/>
          <w:sz w:val="28"/>
        </w:rPr>
        <w:t xml:space="preserve">          </w:t>
      </w:r>
      <w:proofErr w:type="spellStart"/>
      <w:r w:rsidR="000B498F">
        <w:rPr>
          <w:b/>
          <w:sz w:val="28"/>
        </w:rPr>
        <w:t>Gyan</w:t>
      </w:r>
      <w:proofErr w:type="spellEnd"/>
      <w:r w:rsidR="000B498F">
        <w:rPr>
          <w:b/>
          <w:sz w:val="28"/>
        </w:rPr>
        <w:t xml:space="preserve"> </w:t>
      </w:r>
      <w:proofErr w:type="spellStart"/>
      <w:r w:rsidR="000B498F">
        <w:rPr>
          <w:b/>
          <w:sz w:val="28"/>
        </w:rPr>
        <w:t>Ranjan</w:t>
      </w:r>
      <w:proofErr w:type="spellEnd"/>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8"/>
        </w:rPr>
      </w:pPr>
      <w:r>
        <w:rPr>
          <w:b/>
          <w:sz w:val="28"/>
        </w:rPr>
        <w:t>Enrolment No</w:t>
      </w:r>
      <w:proofErr w:type="gramStart"/>
      <w:r>
        <w:rPr>
          <w:b/>
          <w:sz w:val="28"/>
        </w:rPr>
        <w:t>:-</w:t>
      </w:r>
      <w:proofErr w:type="gramEnd"/>
      <w:r>
        <w:rPr>
          <w:b/>
          <w:sz w:val="28"/>
        </w:rPr>
        <w:t xml:space="preserve"> 161502230</w:t>
      </w: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8"/>
        </w:rPr>
      </w:pP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8"/>
        </w:rPr>
      </w:pPr>
      <w:r>
        <w:rPr>
          <w:b/>
          <w:sz w:val="28"/>
        </w:rPr>
        <w:t xml:space="preserve">Under Guidance </w:t>
      </w: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8"/>
        </w:rPr>
      </w:pPr>
      <w:proofErr w:type="gramStart"/>
      <w:r>
        <w:rPr>
          <w:b/>
          <w:sz w:val="28"/>
        </w:rPr>
        <w:t>of</w:t>
      </w:r>
      <w:proofErr w:type="gramEnd"/>
      <w:r>
        <w:rPr>
          <w:b/>
          <w:sz w:val="28"/>
        </w:rPr>
        <w:t xml:space="preserve"> </w:t>
      </w:r>
    </w:p>
    <w:p w:rsidR="000B498F" w:rsidRDefault="00E5458F" w:rsidP="00E545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rPr>
          <w:b/>
          <w:sz w:val="28"/>
        </w:rPr>
      </w:pPr>
      <w:r>
        <w:rPr>
          <w:b/>
          <w:sz w:val="28"/>
        </w:rPr>
        <w:tab/>
      </w:r>
      <w:r>
        <w:rPr>
          <w:b/>
          <w:sz w:val="28"/>
        </w:rPr>
        <w:tab/>
      </w:r>
      <w:r>
        <w:rPr>
          <w:b/>
          <w:sz w:val="28"/>
        </w:rPr>
        <w:tab/>
      </w:r>
      <w:r>
        <w:rPr>
          <w:b/>
          <w:sz w:val="28"/>
        </w:rPr>
        <w:tab/>
      </w:r>
      <w:r>
        <w:rPr>
          <w:b/>
          <w:sz w:val="28"/>
        </w:rPr>
        <w:tab/>
      </w:r>
      <w:proofErr w:type="spellStart"/>
      <w:proofErr w:type="gramStart"/>
      <w:r>
        <w:rPr>
          <w:b/>
          <w:sz w:val="28"/>
        </w:rPr>
        <w:t>Abhishek</w:t>
      </w:r>
      <w:proofErr w:type="spellEnd"/>
      <w:r>
        <w:rPr>
          <w:b/>
          <w:sz w:val="28"/>
        </w:rPr>
        <w:t xml:space="preserve">  Kumar</w:t>
      </w:r>
      <w:proofErr w:type="gramEnd"/>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6"/>
        </w:rPr>
      </w:pP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6"/>
        </w:rPr>
      </w:pP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b/>
          <w:sz w:val="28"/>
        </w:rPr>
      </w:pPr>
      <w:r>
        <w:rPr>
          <w:b/>
          <w:sz w:val="28"/>
        </w:rPr>
        <w:t xml:space="preserve">Submitted to the </w:t>
      </w:r>
      <w:smartTag w:uri="urn:schemas-microsoft-com:office:smarttags" w:element="place">
        <w:smartTag w:uri="urn:schemas-microsoft-com:office:smarttags" w:element="PlaceType">
          <w:r>
            <w:rPr>
              <w:b/>
              <w:sz w:val="28"/>
            </w:rPr>
            <w:t>School</w:t>
          </w:r>
        </w:smartTag>
        <w:r>
          <w:rPr>
            <w:b/>
            <w:sz w:val="28"/>
          </w:rPr>
          <w:t xml:space="preserve"> of </w:t>
        </w:r>
        <w:smartTag w:uri="urn:schemas-microsoft-com:office:smarttags" w:element="PlaceName">
          <w:r>
            <w:rPr>
              <w:b/>
              <w:sz w:val="28"/>
            </w:rPr>
            <w:t>Computer</w:t>
          </w:r>
        </w:smartTag>
      </w:smartTag>
      <w:r>
        <w:rPr>
          <w:b/>
          <w:sz w:val="28"/>
        </w:rPr>
        <w:t xml:space="preserve"> and Information Sciences, IGNOU </w:t>
      </w: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b/>
          <w:sz w:val="28"/>
        </w:rPr>
      </w:pPr>
      <w:proofErr w:type="gramStart"/>
      <w:r>
        <w:rPr>
          <w:b/>
          <w:sz w:val="28"/>
        </w:rPr>
        <w:t>in</w:t>
      </w:r>
      <w:proofErr w:type="gramEnd"/>
      <w:r>
        <w:rPr>
          <w:b/>
          <w:sz w:val="28"/>
        </w:rPr>
        <w:t xml:space="preserve"> partial </w:t>
      </w:r>
      <w:proofErr w:type="spellStart"/>
      <w:r>
        <w:rPr>
          <w:b/>
          <w:sz w:val="28"/>
        </w:rPr>
        <w:t>fulfilment</w:t>
      </w:r>
      <w:proofErr w:type="spellEnd"/>
      <w:r>
        <w:rPr>
          <w:b/>
          <w:sz w:val="28"/>
        </w:rPr>
        <w:t xml:space="preserve"> of the requirements </w:t>
      </w: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b/>
          <w:sz w:val="28"/>
        </w:rPr>
      </w:pPr>
      <w:proofErr w:type="gramStart"/>
      <w:r>
        <w:rPr>
          <w:b/>
          <w:sz w:val="28"/>
        </w:rPr>
        <w:t>for</w:t>
      </w:r>
      <w:proofErr w:type="gramEnd"/>
      <w:r>
        <w:rPr>
          <w:b/>
          <w:sz w:val="28"/>
        </w:rPr>
        <w:t xml:space="preserve"> the award of the degree </w:t>
      </w:r>
    </w:p>
    <w:p w:rsidR="000B498F" w:rsidRDefault="000B498F" w:rsidP="000B498F">
      <w:pPr>
        <w:spacing w:line="360" w:lineRule="auto"/>
        <w:jc w:val="center"/>
        <w:rPr>
          <w:b/>
          <w:bCs/>
          <w:sz w:val="32"/>
        </w:rPr>
      </w:pPr>
      <w:r>
        <w:rPr>
          <w:b/>
          <w:bCs/>
          <w:sz w:val="32"/>
        </w:rPr>
        <w:t>Master of Computer Applications (MCA)</w:t>
      </w:r>
    </w:p>
    <w:p w:rsidR="000B498F" w:rsidRDefault="000B498F" w:rsidP="000B498F">
      <w:pPr>
        <w:spacing w:line="360" w:lineRule="auto"/>
        <w:jc w:val="center"/>
        <w:rPr>
          <w:b/>
          <w:bCs/>
          <w:sz w:val="32"/>
        </w:rPr>
      </w:pPr>
      <w:r>
        <w:rPr>
          <w:b/>
          <w:bCs/>
          <w:sz w:val="32"/>
        </w:rPr>
        <w:t>2018</w:t>
      </w: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6"/>
        </w:rPr>
      </w:pPr>
      <w:r>
        <w:rPr>
          <w:noProof/>
          <w:sz w:val="26"/>
        </w:rPr>
        <w:drawing>
          <wp:anchor distT="0" distB="0" distL="114300" distR="114300" simplePos="0" relativeHeight="251684864" behindDoc="1" locked="0" layoutInCell="0" allowOverlap="1">
            <wp:simplePos x="0" y="0"/>
            <wp:positionH relativeFrom="column">
              <wp:posOffset>2743200</wp:posOffset>
            </wp:positionH>
            <wp:positionV relativeFrom="paragraph">
              <wp:posOffset>55880</wp:posOffset>
            </wp:positionV>
            <wp:extent cx="457200" cy="457200"/>
            <wp:effectExtent l="19050" t="0" r="0" b="0"/>
            <wp:wrapNone/>
            <wp:docPr id="1"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5" cstate="print">
                      <a:lum bright="58000" contrast="76000"/>
                    </a:blip>
                    <a:srcRect/>
                    <a:stretch>
                      <a:fillRect/>
                    </a:stretch>
                  </pic:blipFill>
                  <pic:spPr bwMode="auto">
                    <a:xfrm>
                      <a:off x="0" y="0"/>
                      <a:ext cx="457200" cy="457200"/>
                    </a:xfrm>
                    <a:prstGeom prst="rect">
                      <a:avLst/>
                    </a:prstGeom>
                    <a:noFill/>
                    <a:ln w="9525">
                      <a:noFill/>
                      <a:miter lim="800000"/>
                      <a:headEnd/>
                      <a:tailEnd/>
                    </a:ln>
                  </pic:spPr>
                </pic:pic>
              </a:graphicData>
            </a:graphic>
          </wp:anchor>
        </w:drawing>
      </w:r>
      <w:r>
        <w:rPr>
          <w:b/>
          <w:sz w:val="36"/>
        </w:rPr>
        <w:t xml:space="preserve">    </w:t>
      </w: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6"/>
        </w:rPr>
      </w:pP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6"/>
        </w:rPr>
      </w:pPr>
      <w:proofErr w:type="spellStart"/>
      <w:r>
        <w:rPr>
          <w:b/>
          <w:sz w:val="36"/>
        </w:rPr>
        <w:t>Indira</w:t>
      </w:r>
      <w:proofErr w:type="spellEnd"/>
      <w:r>
        <w:rPr>
          <w:b/>
          <w:sz w:val="36"/>
        </w:rPr>
        <w:t xml:space="preserve"> Gandhi National Open University</w:t>
      </w: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6"/>
        </w:rPr>
      </w:pPr>
      <w:proofErr w:type="spellStart"/>
      <w:r>
        <w:rPr>
          <w:b/>
          <w:sz w:val="36"/>
        </w:rPr>
        <w:t>Maidan</w:t>
      </w:r>
      <w:proofErr w:type="spellEnd"/>
      <w:r>
        <w:rPr>
          <w:b/>
          <w:sz w:val="36"/>
        </w:rPr>
        <w:t xml:space="preserve"> </w:t>
      </w:r>
      <w:proofErr w:type="spellStart"/>
      <w:r>
        <w:rPr>
          <w:b/>
          <w:sz w:val="36"/>
        </w:rPr>
        <w:t>Garhi</w:t>
      </w:r>
      <w:proofErr w:type="spellEnd"/>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6"/>
        </w:rPr>
      </w:pPr>
      <w:proofErr w:type="gramStart"/>
      <w:r>
        <w:rPr>
          <w:b/>
          <w:sz w:val="36"/>
        </w:rPr>
        <w:t>New Delhi – 110068.</w:t>
      </w:r>
      <w:proofErr w:type="gramEnd"/>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rPr>
      </w:pPr>
    </w:p>
    <w:p w:rsidR="000B498F" w:rsidRDefault="000B498F" w:rsidP="000B49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rPr>
      </w:pPr>
    </w:p>
    <w:p w:rsidR="007C6D9E" w:rsidRPr="008C78D4" w:rsidRDefault="007C6D9E" w:rsidP="007C6D9E">
      <w:pPr>
        <w:jc w:val="center"/>
        <w:rPr>
          <w:b/>
          <w:sz w:val="30"/>
        </w:rPr>
      </w:pPr>
      <w:bookmarkStart w:id="0" w:name="_GoBack"/>
      <w:bookmarkEnd w:id="0"/>
    </w:p>
    <w:p w:rsidR="007C6D9E" w:rsidRPr="008C78D4" w:rsidRDefault="007C6D9E" w:rsidP="007C6D9E">
      <w:pPr>
        <w:jc w:val="center"/>
        <w:rPr>
          <w:b/>
          <w:sz w:val="30"/>
          <w:u w:val="single"/>
        </w:rPr>
      </w:pPr>
      <w:r w:rsidRPr="008C78D4">
        <w:rPr>
          <w:b/>
          <w:sz w:val="30"/>
          <w:u w:val="single"/>
        </w:rPr>
        <w:t>PROJECT TITLE:</w:t>
      </w:r>
    </w:p>
    <w:p w:rsidR="007C6D9E" w:rsidRPr="008C78D4" w:rsidRDefault="007C6D9E" w:rsidP="007C6D9E">
      <w:pPr>
        <w:jc w:val="center"/>
        <w:rPr>
          <w:b/>
          <w:sz w:val="30"/>
          <w:u w:val="single"/>
        </w:rPr>
      </w:pPr>
    </w:p>
    <w:p w:rsidR="007C6D9E" w:rsidRPr="008C78D4" w:rsidRDefault="006B674F" w:rsidP="007C6D9E">
      <w:pPr>
        <w:spacing w:line="360" w:lineRule="auto"/>
        <w:jc w:val="center"/>
        <w:rPr>
          <w:b/>
          <w:sz w:val="28"/>
          <w:szCs w:val="28"/>
        </w:rPr>
      </w:pPr>
      <w:r w:rsidRPr="006B674F">
        <w:rPr>
          <w:b/>
          <w:color w:val="FF0000"/>
          <w:sz w:val="40"/>
          <w:szCs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68.15pt;height:65.2pt" stroked="f">
            <v:fill color2="#aaa" type="gradient"/>
            <v:shadow on="t" color="#4d4d4d" opacity="52429f" offset=",3pt"/>
            <v:textpath style="font-family:&quot;Arial Black&quot;;v-text-spacing:78650f;v-text-kern:t" trim="t" fitpath="t" string="Banking Portal"/>
          </v:shape>
        </w:pict>
      </w:r>
    </w:p>
    <w:p w:rsidR="007C6D9E" w:rsidRPr="008C78D4" w:rsidRDefault="000B498F" w:rsidP="007C6D9E">
      <w:pPr>
        <w:spacing w:line="360" w:lineRule="auto"/>
        <w:jc w:val="center"/>
        <w:rPr>
          <w:color w:val="000000" w:themeColor="text1"/>
          <w:sz w:val="32"/>
          <w:szCs w:val="32"/>
        </w:rPr>
      </w:pPr>
      <w:r>
        <w:rPr>
          <w:b/>
          <w:sz w:val="32"/>
          <w:szCs w:val="32"/>
        </w:rPr>
        <w:t xml:space="preserve"> </w:t>
      </w:r>
    </w:p>
    <w:p w:rsidR="007C6D9E" w:rsidRPr="008C78D4" w:rsidRDefault="007C6D9E" w:rsidP="007C6D9E">
      <w:pPr>
        <w:rPr>
          <w:color w:val="000080"/>
          <w:sz w:val="40"/>
          <w:szCs w:val="40"/>
        </w:rPr>
      </w:pPr>
    </w:p>
    <w:p w:rsidR="00F92A9C" w:rsidRDefault="00F92A9C"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0B498F" w:rsidP="000B498F">
      <w:pPr>
        <w:rPr>
          <w:color w:val="000080"/>
          <w:sz w:val="32"/>
          <w:szCs w:val="32"/>
        </w:rPr>
      </w:pPr>
    </w:p>
    <w:p w:rsidR="000B498F" w:rsidRDefault="00595357" w:rsidP="000B498F">
      <w:pPr>
        <w:rPr>
          <w:color w:val="000080"/>
          <w:sz w:val="32"/>
          <w:szCs w:val="32"/>
        </w:rPr>
      </w:pPr>
      <w:r>
        <w:rPr>
          <w:color w:val="000080"/>
          <w:sz w:val="32"/>
          <w:szCs w:val="32"/>
        </w:rPr>
        <w:t xml:space="preserve"> </w:t>
      </w:r>
    </w:p>
    <w:p w:rsidR="00595357" w:rsidRDefault="00595357" w:rsidP="000B498F">
      <w:pPr>
        <w:rPr>
          <w:color w:val="000080"/>
          <w:sz w:val="32"/>
          <w:szCs w:val="32"/>
        </w:rPr>
      </w:pPr>
    </w:p>
    <w:p w:rsidR="00595357" w:rsidRDefault="00595357" w:rsidP="000B498F">
      <w:pPr>
        <w:rPr>
          <w:color w:val="000080"/>
          <w:sz w:val="32"/>
          <w:szCs w:val="32"/>
        </w:rPr>
      </w:pPr>
    </w:p>
    <w:p w:rsidR="00595357" w:rsidRDefault="00595357" w:rsidP="000B498F">
      <w:pPr>
        <w:rPr>
          <w:color w:val="000080"/>
          <w:sz w:val="32"/>
          <w:szCs w:val="32"/>
        </w:rPr>
      </w:pPr>
    </w:p>
    <w:p w:rsidR="00595357" w:rsidRDefault="00595357" w:rsidP="000B498F">
      <w:pPr>
        <w:rPr>
          <w:color w:val="000080"/>
          <w:sz w:val="32"/>
          <w:szCs w:val="32"/>
        </w:rPr>
      </w:pPr>
    </w:p>
    <w:p w:rsidR="000B498F" w:rsidRDefault="000B498F" w:rsidP="000B498F">
      <w:pPr>
        <w:pStyle w:val="TOCHeading"/>
        <w:spacing w:before="60" w:after="60" w:line="360" w:lineRule="auto"/>
        <w:ind w:left="360"/>
        <w:jc w:val="center"/>
        <w:rPr>
          <w:rFonts w:ascii="New times roman" w:hAnsi="New times roman"/>
          <w:color w:val="000000" w:themeColor="text1"/>
        </w:rPr>
      </w:pPr>
      <w:r w:rsidRPr="00654616">
        <w:rPr>
          <w:rFonts w:ascii="New times roman" w:hAnsi="New times roman"/>
          <w:color w:val="000000" w:themeColor="text1"/>
        </w:rPr>
        <w:lastRenderedPageBreak/>
        <w:t>TABLE OF CONTENTS</w:t>
      </w:r>
    </w:p>
    <w:p w:rsidR="000B498F" w:rsidRDefault="00C24EC3" w:rsidP="000B498F">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SDLC</w:t>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p>
    <w:p w:rsidR="00C24EC3" w:rsidRDefault="000B498F" w:rsidP="000B498F">
      <w:pPr>
        <w:pStyle w:val="ListParagraph"/>
        <w:numPr>
          <w:ilvl w:val="0"/>
          <w:numId w:val="18"/>
        </w:numPr>
        <w:spacing w:line="360" w:lineRule="auto"/>
        <w:ind w:left="1080"/>
        <w:rPr>
          <w:rFonts w:ascii="New times roman" w:hAnsi="New times roman"/>
          <w:sz w:val="24"/>
          <w:szCs w:val="24"/>
        </w:rPr>
      </w:pPr>
      <w:r w:rsidRPr="00C24EC3">
        <w:rPr>
          <w:rFonts w:ascii="New times roman" w:hAnsi="New times roman"/>
          <w:sz w:val="24"/>
          <w:szCs w:val="24"/>
        </w:rPr>
        <w:t>Introduction</w:t>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00C24EC3" w:rsidRPr="00C24EC3">
        <w:rPr>
          <w:rFonts w:ascii="New times roman" w:hAnsi="New times roman"/>
          <w:sz w:val="24"/>
          <w:szCs w:val="24"/>
        </w:rPr>
        <w:tab/>
      </w:r>
      <w:r w:rsidR="00C24EC3" w:rsidRPr="00C24EC3">
        <w:rPr>
          <w:rFonts w:ascii="New times roman" w:hAnsi="New times roman"/>
          <w:sz w:val="24"/>
          <w:szCs w:val="24"/>
        </w:rPr>
        <w:tab/>
      </w:r>
      <w:r w:rsidR="00C24EC3" w:rsidRPr="00C24EC3">
        <w:rPr>
          <w:rFonts w:ascii="New times roman" w:hAnsi="New times roman"/>
          <w:sz w:val="24"/>
          <w:szCs w:val="24"/>
        </w:rPr>
        <w:tab/>
      </w:r>
    </w:p>
    <w:p w:rsidR="000B498F" w:rsidRPr="00C24EC3" w:rsidRDefault="00C24EC3" w:rsidP="000B498F">
      <w:pPr>
        <w:pStyle w:val="ListParagraph"/>
        <w:numPr>
          <w:ilvl w:val="0"/>
          <w:numId w:val="18"/>
        </w:numPr>
        <w:spacing w:line="360" w:lineRule="auto"/>
        <w:ind w:left="1080"/>
        <w:rPr>
          <w:rFonts w:ascii="New times roman" w:hAnsi="New times roman"/>
          <w:sz w:val="24"/>
          <w:szCs w:val="24"/>
        </w:rPr>
      </w:pPr>
      <w:r w:rsidRPr="00C24EC3">
        <w:rPr>
          <w:rFonts w:ascii="New times roman" w:hAnsi="New times roman"/>
          <w:sz w:val="24"/>
          <w:szCs w:val="24"/>
        </w:rPr>
        <w:t>SRS</w:t>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r w:rsidRPr="00C24EC3">
        <w:rPr>
          <w:rFonts w:ascii="New times roman" w:hAnsi="New times roman"/>
          <w:sz w:val="24"/>
          <w:szCs w:val="24"/>
        </w:rPr>
        <w:tab/>
      </w:r>
    </w:p>
    <w:p w:rsidR="00C24EC3" w:rsidRDefault="000B498F" w:rsidP="000B498F">
      <w:pPr>
        <w:pStyle w:val="ListParagraph"/>
        <w:numPr>
          <w:ilvl w:val="0"/>
          <w:numId w:val="18"/>
        </w:numPr>
        <w:spacing w:line="360" w:lineRule="auto"/>
        <w:ind w:left="1080"/>
        <w:rPr>
          <w:rFonts w:ascii="New times roman" w:hAnsi="New times roman"/>
          <w:sz w:val="24"/>
          <w:szCs w:val="24"/>
        </w:rPr>
      </w:pPr>
      <w:r w:rsidRPr="008649E3">
        <w:rPr>
          <w:rFonts w:ascii="New times roman" w:hAnsi="New times roman"/>
          <w:sz w:val="24"/>
          <w:szCs w:val="24"/>
        </w:rPr>
        <w:t>Gantt Chart &amp; PERT Chart</w:t>
      </w:r>
      <w:r w:rsidRPr="008649E3">
        <w:rPr>
          <w:rFonts w:ascii="New times roman" w:hAnsi="New times roman"/>
          <w:sz w:val="24"/>
          <w:szCs w:val="24"/>
        </w:rPr>
        <w:tab/>
      </w:r>
      <w:r w:rsidRPr="008649E3">
        <w:rPr>
          <w:rFonts w:ascii="New times roman" w:hAnsi="New times roman"/>
          <w:sz w:val="24"/>
          <w:szCs w:val="24"/>
        </w:rPr>
        <w:tab/>
      </w:r>
    </w:p>
    <w:p w:rsidR="000B498F" w:rsidRDefault="00C24EC3" w:rsidP="000B498F">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Module</w:t>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p>
    <w:p w:rsidR="00C24EC3" w:rsidRDefault="000B498F" w:rsidP="00C24EC3">
      <w:pPr>
        <w:pStyle w:val="ListParagraph"/>
        <w:numPr>
          <w:ilvl w:val="0"/>
          <w:numId w:val="18"/>
        </w:numPr>
        <w:spacing w:line="360" w:lineRule="auto"/>
        <w:ind w:left="1080"/>
        <w:rPr>
          <w:rFonts w:ascii="New times roman" w:hAnsi="New times roman"/>
          <w:sz w:val="24"/>
          <w:szCs w:val="24"/>
        </w:rPr>
      </w:pPr>
      <w:r w:rsidRPr="008649E3">
        <w:rPr>
          <w:rFonts w:ascii="New times roman" w:hAnsi="New times roman"/>
          <w:sz w:val="24"/>
          <w:szCs w:val="24"/>
        </w:rPr>
        <w:t>Software And Hardware Requirements</w:t>
      </w:r>
      <w:r w:rsidR="00C24EC3">
        <w:rPr>
          <w:rFonts w:ascii="New times roman" w:hAnsi="New times roman"/>
          <w:sz w:val="24"/>
          <w:szCs w:val="24"/>
        </w:rPr>
        <w:tab/>
      </w:r>
      <w:r w:rsidR="00C24EC3">
        <w:rPr>
          <w:rFonts w:ascii="New times roman" w:hAnsi="New times roman"/>
          <w:sz w:val="24"/>
          <w:szCs w:val="24"/>
        </w:rPr>
        <w:tab/>
      </w:r>
    </w:p>
    <w:p w:rsidR="00C24EC3" w:rsidRDefault="00C24EC3" w:rsidP="00C24EC3">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Project Approach</w:t>
      </w:r>
      <w:r>
        <w:rPr>
          <w:rFonts w:ascii="New times roman" w:hAnsi="New times roman"/>
          <w:sz w:val="24"/>
          <w:szCs w:val="24"/>
        </w:rPr>
        <w:tab/>
      </w:r>
    </w:p>
    <w:p w:rsidR="00D8750A" w:rsidRDefault="00C24EC3" w:rsidP="00C24EC3">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Context Diagram</w:t>
      </w:r>
      <w:r>
        <w:rPr>
          <w:rFonts w:ascii="New times roman" w:hAnsi="New times roman"/>
          <w:sz w:val="24"/>
          <w:szCs w:val="24"/>
        </w:rPr>
        <w:tab/>
      </w:r>
    </w:p>
    <w:p w:rsidR="000B498F" w:rsidRPr="00D8750A" w:rsidRDefault="00D8750A" w:rsidP="00D8750A">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Feasibility Report</w:t>
      </w:r>
      <w:r w:rsidR="000B498F" w:rsidRPr="00D8750A">
        <w:rPr>
          <w:rFonts w:ascii="New times roman" w:hAnsi="New times roman"/>
          <w:sz w:val="24"/>
          <w:szCs w:val="24"/>
        </w:rPr>
        <w:t xml:space="preserve">            </w:t>
      </w:r>
    </w:p>
    <w:p w:rsidR="00D8750A" w:rsidRDefault="000B498F" w:rsidP="000B498F">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DFD</w:t>
      </w:r>
      <w:r>
        <w:rPr>
          <w:rFonts w:ascii="New times roman" w:hAnsi="New times roman"/>
          <w:sz w:val="24"/>
          <w:szCs w:val="24"/>
        </w:rPr>
        <w:tab/>
      </w:r>
    </w:p>
    <w:p w:rsidR="000B498F" w:rsidRPr="00D8750A" w:rsidRDefault="00D8750A" w:rsidP="00D8750A">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UML Diagram</w:t>
      </w:r>
      <w:r w:rsidR="000B498F" w:rsidRPr="00D8750A">
        <w:rPr>
          <w:rFonts w:ascii="New times roman" w:hAnsi="New times roman"/>
          <w:sz w:val="24"/>
          <w:szCs w:val="24"/>
        </w:rPr>
        <w:tab/>
        <w:t xml:space="preserve">  </w:t>
      </w:r>
      <w:r w:rsidR="000B498F" w:rsidRPr="00D8750A">
        <w:rPr>
          <w:rFonts w:ascii="New times roman" w:hAnsi="New times roman"/>
          <w:sz w:val="24"/>
          <w:szCs w:val="24"/>
        </w:rPr>
        <w:tab/>
      </w:r>
      <w:r w:rsidR="000B498F" w:rsidRPr="00D8750A">
        <w:rPr>
          <w:rFonts w:ascii="New times roman" w:hAnsi="New times roman"/>
          <w:sz w:val="24"/>
          <w:szCs w:val="24"/>
        </w:rPr>
        <w:tab/>
      </w:r>
      <w:r w:rsidR="00C24EC3" w:rsidRPr="00D8750A">
        <w:rPr>
          <w:rFonts w:ascii="New times roman" w:hAnsi="New times roman"/>
          <w:sz w:val="24"/>
          <w:szCs w:val="24"/>
        </w:rPr>
        <w:t xml:space="preserve"> </w:t>
      </w:r>
    </w:p>
    <w:p w:rsidR="00D8750A" w:rsidRDefault="000B498F" w:rsidP="00D8750A">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Class Diagrams</w:t>
      </w:r>
    </w:p>
    <w:p w:rsidR="00D8750A" w:rsidRDefault="00D8750A" w:rsidP="00D8750A">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Sequence Diagram</w:t>
      </w:r>
    </w:p>
    <w:p w:rsidR="00D8750A" w:rsidRDefault="00D8750A" w:rsidP="00D8750A">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State Diagram</w:t>
      </w:r>
    </w:p>
    <w:p w:rsidR="000B498F" w:rsidRPr="00D8750A" w:rsidRDefault="00D8750A" w:rsidP="00D8750A">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ER Diagram</w:t>
      </w:r>
      <w:r w:rsidR="000B498F" w:rsidRPr="007C4301">
        <w:rPr>
          <w:noProof/>
          <w:szCs w:val="28"/>
          <w:lang w:val="en-IN" w:eastAsia="en-IN"/>
        </w:rPr>
        <w:t xml:space="preserve"> </w:t>
      </w:r>
      <w:r w:rsidR="000B498F" w:rsidRPr="00D8750A">
        <w:rPr>
          <w:noProof/>
          <w:szCs w:val="28"/>
          <w:lang w:val="en-IN" w:eastAsia="en-IN"/>
        </w:rPr>
        <w:tab/>
      </w:r>
      <w:r w:rsidR="000B498F" w:rsidRPr="00D8750A">
        <w:rPr>
          <w:noProof/>
          <w:szCs w:val="28"/>
          <w:lang w:val="en-IN" w:eastAsia="en-IN"/>
        </w:rPr>
        <w:tab/>
      </w:r>
      <w:r w:rsidR="000B498F" w:rsidRPr="00D8750A">
        <w:rPr>
          <w:noProof/>
          <w:szCs w:val="28"/>
          <w:lang w:val="en-IN" w:eastAsia="en-IN"/>
        </w:rPr>
        <w:tab/>
      </w:r>
      <w:r w:rsidR="000B498F" w:rsidRPr="00D8750A">
        <w:rPr>
          <w:noProof/>
          <w:szCs w:val="28"/>
          <w:lang w:val="en-IN" w:eastAsia="en-IN"/>
        </w:rPr>
        <w:tab/>
      </w:r>
      <w:r w:rsidR="000B498F" w:rsidRPr="00D8750A">
        <w:rPr>
          <w:noProof/>
          <w:szCs w:val="28"/>
          <w:lang w:val="en-IN" w:eastAsia="en-IN"/>
        </w:rPr>
        <w:tab/>
      </w:r>
      <w:r w:rsidR="000B498F" w:rsidRPr="00D8750A">
        <w:rPr>
          <w:noProof/>
          <w:szCs w:val="28"/>
          <w:lang w:val="en-IN" w:eastAsia="en-IN"/>
        </w:rPr>
        <w:tab/>
      </w:r>
      <w:r w:rsidR="00C24EC3" w:rsidRPr="00D8750A">
        <w:rPr>
          <w:noProof/>
          <w:szCs w:val="28"/>
          <w:lang w:val="en-IN" w:eastAsia="en-IN"/>
        </w:rPr>
        <w:t xml:space="preserve"> </w:t>
      </w:r>
    </w:p>
    <w:p w:rsidR="000B498F" w:rsidRPr="005C4432" w:rsidRDefault="000B498F" w:rsidP="000B498F">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Future Scope</w:t>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sidR="00C24EC3">
        <w:rPr>
          <w:rFonts w:ascii="New times roman" w:hAnsi="New times roman"/>
          <w:sz w:val="24"/>
          <w:szCs w:val="24"/>
        </w:rPr>
        <w:t xml:space="preserve"> </w:t>
      </w:r>
    </w:p>
    <w:p w:rsidR="000B498F" w:rsidRDefault="000B498F" w:rsidP="000B498F">
      <w:pPr>
        <w:pStyle w:val="ListParagraph"/>
        <w:numPr>
          <w:ilvl w:val="0"/>
          <w:numId w:val="18"/>
        </w:numPr>
        <w:spacing w:line="360" w:lineRule="auto"/>
        <w:ind w:left="1080"/>
        <w:rPr>
          <w:rFonts w:ascii="New times roman" w:hAnsi="New times roman"/>
          <w:sz w:val="24"/>
          <w:szCs w:val="24"/>
        </w:rPr>
      </w:pPr>
      <w:r>
        <w:rPr>
          <w:rFonts w:ascii="New times roman" w:hAnsi="New times roman"/>
        </w:rPr>
        <w:t xml:space="preserve"> </w:t>
      </w:r>
      <w:r>
        <w:rPr>
          <w:rFonts w:ascii="New times roman" w:hAnsi="New times roman"/>
          <w:sz w:val="24"/>
          <w:szCs w:val="24"/>
        </w:rPr>
        <w:t>Testing</w:t>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sidR="00C24EC3">
        <w:rPr>
          <w:rFonts w:ascii="New times roman" w:hAnsi="New times roman"/>
          <w:sz w:val="24"/>
          <w:szCs w:val="24"/>
        </w:rPr>
        <w:t xml:space="preserve"> </w:t>
      </w:r>
    </w:p>
    <w:p w:rsidR="000B498F" w:rsidRDefault="000B498F" w:rsidP="000B498F">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Project Summary</w:t>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sidR="00C24EC3">
        <w:rPr>
          <w:rFonts w:ascii="New times roman" w:hAnsi="New times roman"/>
          <w:sz w:val="24"/>
          <w:szCs w:val="24"/>
        </w:rPr>
        <w:t xml:space="preserve"> </w:t>
      </w:r>
    </w:p>
    <w:p w:rsidR="00D973CD" w:rsidRDefault="000B498F" w:rsidP="00E16B5F">
      <w:pPr>
        <w:pStyle w:val="ListParagraph"/>
        <w:numPr>
          <w:ilvl w:val="0"/>
          <w:numId w:val="18"/>
        </w:numPr>
        <w:spacing w:line="360" w:lineRule="auto"/>
        <w:ind w:left="1080"/>
        <w:rPr>
          <w:rFonts w:ascii="New times roman" w:hAnsi="New times roman"/>
          <w:sz w:val="24"/>
          <w:szCs w:val="24"/>
        </w:rPr>
      </w:pPr>
      <w:r>
        <w:rPr>
          <w:rFonts w:ascii="New times roman" w:hAnsi="New times roman"/>
          <w:sz w:val="24"/>
          <w:szCs w:val="24"/>
        </w:rPr>
        <w:t>Bibliography</w:t>
      </w:r>
      <w:r>
        <w:rPr>
          <w:rFonts w:ascii="New times roman" w:hAnsi="New times roman"/>
          <w:sz w:val="24"/>
          <w:szCs w:val="24"/>
        </w:rPr>
        <w:tab/>
      </w:r>
    </w:p>
    <w:p w:rsidR="00F316AB" w:rsidRPr="00E16B5F" w:rsidRDefault="000B498F" w:rsidP="00D973CD">
      <w:pPr>
        <w:pStyle w:val="ListParagraph"/>
        <w:spacing w:line="360" w:lineRule="auto"/>
        <w:ind w:left="1080"/>
        <w:rPr>
          <w:rFonts w:ascii="New times roman" w:hAnsi="New times roman"/>
          <w:sz w:val="24"/>
          <w:szCs w:val="24"/>
        </w:rPr>
      </w:pP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sidR="00C24EC3">
        <w:rPr>
          <w:rFonts w:ascii="New times roman" w:hAnsi="New times roman"/>
          <w:sz w:val="24"/>
          <w:szCs w:val="24"/>
        </w:rPr>
        <w:t xml:space="preserve"> </w:t>
      </w:r>
      <w:r>
        <w:rPr>
          <w:rFonts w:ascii="New times roman" w:hAnsi="New times roman"/>
          <w:sz w:val="24"/>
          <w:szCs w:val="24"/>
        </w:rPr>
        <w:t xml:space="preserve">                   </w:t>
      </w:r>
    </w:p>
    <w:p w:rsidR="00A6016F" w:rsidRPr="00E16B5F" w:rsidRDefault="00A6016F" w:rsidP="00A6016F">
      <w:pPr>
        <w:pStyle w:val="NormalWeb"/>
        <w:shd w:val="clear" w:color="auto" w:fill="FFFFFF"/>
        <w:spacing w:before="0" w:beforeAutospacing="0" w:after="149" w:afterAutospacing="0"/>
        <w:ind w:left="360"/>
        <w:rPr>
          <w:rFonts w:ascii="Bookman Old Style" w:hAnsi="Bookman Old Style" w:cs="Arial"/>
          <w:b/>
          <w:color w:val="333333"/>
          <w:sz w:val="32"/>
          <w:szCs w:val="32"/>
          <w:u w:val="single"/>
        </w:rPr>
      </w:pPr>
      <w:r w:rsidRPr="00E16B5F">
        <w:rPr>
          <w:rFonts w:ascii="Bookman Old Style" w:hAnsi="Bookman Old Style" w:cs="Arial"/>
          <w:b/>
          <w:color w:val="333333"/>
          <w:sz w:val="32"/>
          <w:szCs w:val="32"/>
          <w:u w:val="single"/>
        </w:rPr>
        <w:lastRenderedPageBreak/>
        <w:t>SDLC:-</w:t>
      </w:r>
    </w:p>
    <w:p w:rsidR="00A6016F" w:rsidRPr="00EE0A61" w:rsidRDefault="00A6016F" w:rsidP="00A6016F">
      <w:pPr>
        <w:pStyle w:val="NormalWeb"/>
        <w:shd w:val="clear" w:color="auto" w:fill="FFFFFF"/>
        <w:spacing w:before="0" w:beforeAutospacing="0" w:after="149" w:afterAutospacing="0"/>
        <w:ind w:firstLine="720"/>
        <w:jc w:val="both"/>
        <w:rPr>
          <w:rFonts w:ascii="Bookman Old Style" w:hAnsi="Bookman Old Style" w:cs="Arial"/>
          <w:color w:val="333333"/>
          <w:sz w:val="28"/>
          <w:szCs w:val="28"/>
        </w:rPr>
      </w:pPr>
      <w:r w:rsidRPr="00EE0A61">
        <w:rPr>
          <w:rFonts w:ascii="Bookman Old Style" w:hAnsi="Bookman Old Style" w:cs="Arial"/>
          <w:color w:val="333333"/>
          <w:sz w:val="28"/>
          <w:szCs w:val="28"/>
        </w:rPr>
        <w:t>The software development life cycle (SDLC) is a framework defining tasks performed at each step in the software development process. SDLC is a structure followed by a development team within the software organization. It consists of a detailed plan describing how to develop, maintain and replace specific software. The life cycle defines a methodology for improving the quality of software and the overall development process.</w:t>
      </w:r>
    </w:p>
    <w:p w:rsidR="00A6016F" w:rsidRPr="00EE0A61" w:rsidRDefault="00A6016F" w:rsidP="00A6016F">
      <w:pPr>
        <w:pStyle w:val="NormalWeb"/>
        <w:shd w:val="clear" w:color="auto" w:fill="FFFFFF"/>
        <w:spacing w:before="0" w:beforeAutospacing="0" w:after="68" w:afterAutospacing="0"/>
        <w:jc w:val="both"/>
        <w:rPr>
          <w:rFonts w:ascii="Bookman Old Style" w:hAnsi="Bookman Old Style" w:cs="Arial"/>
          <w:color w:val="333333"/>
          <w:sz w:val="28"/>
          <w:szCs w:val="28"/>
        </w:rPr>
      </w:pPr>
      <w:r w:rsidRPr="00EE0A61">
        <w:rPr>
          <w:rFonts w:ascii="Bookman Old Style" w:hAnsi="Bookman Old Style" w:cs="Arial"/>
          <w:color w:val="333333"/>
          <w:sz w:val="28"/>
          <w:szCs w:val="28"/>
        </w:rPr>
        <w:t>The software development life cycle is also known as the software development process.</w:t>
      </w:r>
    </w:p>
    <w:p w:rsidR="00A6016F" w:rsidRPr="007C4301" w:rsidRDefault="00A6016F" w:rsidP="00A6016F">
      <w:pPr>
        <w:pStyle w:val="NormalWeb"/>
        <w:shd w:val="clear" w:color="auto" w:fill="FFFFFF"/>
        <w:spacing w:before="0" w:beforeAutospacing="0" w:after="68" w:afterAutospacing="0"/>
        <w:jc w:val="both"/>
        <w:rPr>
          <w:rFonts w:ascii="Bookman Old Style" w:hAnsi="Bookman Old Style" w:cs="Arial"/>
          <w:color w:val="333333"/>
          <w:sz w:val="28"/>
          <w:szCs w:val="28"/>
        </w:rPr>
      </w:pPr>
    </w:p>
    <w:p w:rsidR="00A6016F" w:rsidRPr="00EE0A61" w:rsidRDefault="00A6016F" w:rsidP="00A6016F">
      <w:pPr>
        <w:shd w:val="clear" w:color="auto" w:fill="FFFFFF"/>
        <w:spacing w:after="149"/>
        <w:jc w:val="both"/>
        <w:rPr>
          <w:rFonts w:ascii="Bookman Old Style" w:hAnsi="Bookman Old Style" w:cs="Arial"/>
          <w:b/>
          <w:color w:val="333333"/>
          <w:sz w:val="28"/>
          <w:szCs w:val="28"/>
        </w:rPr>
      </w:pPr>
      <w:r w:rsidRPr="00EE0A61">
        <w:rPr>
          <w:rFonts w:ascii="Bookman Old Style" w:hAnsi="Bookman Old Style" w:cs="Arial"/>
          <w:b/>
          <w:color w:val="333333"/>
          <w:sz w:val="28"/>
          <w:szCs w:val="28"/>
        </w:rPr>
        <w:t>SDLC consists of following activities:</w:t>
      </w:r>
    </w:p>
    <w:p w:rsidR="00A6016F" w:rsidRPr="00EE0A61" w:rsidRDefault="00A6016F" w:rsidP="00A6016F">
      <w:pPr>
        <w:numPr>
          <w:ilvl w:val="0"/>
          <w:numId w:val="19"/>
        </w:numPr>
        <w:shd w:val="clear" w:color="auto" w:fill="FFFFFF"/>
        <w:spacing w:before="100" w:beforeAutospacing="1" w:after="100" w:afterAutospacing="1"/>
        <w:jc w:val="both"/>
        <w:rPr>
          <w:rFonts w:ascii="Bookman Old Style" w:hAnsi="Bookman Old Style" w:cs="Arial"/>
          <w:color w:val="333333"/>
          <w:sz w:val="28"/>
          <w:szCs w:val="28"/>
        </w:rPr>
      </w:pPr>
      <w:r w:rsidRPr="00EE0A61">
        <w:rPr>
          <w:rFonts w:ascii="Bookman Old Style" w:hAnsi="Bookman Old Style" w:cs="Arial"/>
          <w:color w:val="333333"/>
          <w:sz w:val="28"/>
          <w:szCs w:val="28"/>
        </w:rPr>
        <w:t>Planning: The most important parts of software development, requirement gathering or requirement analysis are usually done by the most skilled and experienced software engineers in the organization. After the requirements are gathered from the client, a scope document is created in which the scope of the project is determined and documented.</w:t>
      </w:r>
    </w:p>
    <w:p w:rsidR="00A6016F" w:rsidRPr="00EE0A61" w:rsidRDefault="00A6016F" w:rsidP="00A6016F">
      <w:pPr>
        <w:numPr>
          <w:ilvl w:val="0"/>
          <w:numId w:val="19"/>
        </w:numPr>
        <w:shd w:val="clear" w:color="auto" w:fill="FFFFFF"/>
        <w:spacing w:before="100" w:beforeAutospacing="1" w:after="100" w:afterAutospacing="1"/>
        <w:jc w:val="both"/>
        <w:rPr>
          <w:rFonts w:ascii="Bookman Old Style" w:hAnsi="Bookman Old Style" w:cs="Arial"/>
          <w:color w:val="333333"/>
          <w:sz w:val="28"/>
          <w:szCs w:val="28"/>
        </w:rPr>
      </w:pPr>
      <w:r w:rsidRPr="00EE0A61">
        <w:rPr>
          <w:rFonts w:ascii="Bookman Old Style" w:hAnsi="Bookman Old Style" w:cs="Arial"/>
          <w:color w:val="333333"/>
          <w:sz w:val="28"/>
          <w:szCs w:val="28"/>
        </w:rPr>
        <w:t>Implementation: The software engineers start writing the code according to the client's requirements.</w:t>
      </w:r>
    </w:p>
    <w:p w:rsidR="00A6016F" w:rsidRPr="00EE0A61" w:rsidRDefault="00A6016F" w:rsidP="00A6016F">
      <w:pPr>
        <w:numPr>
          <w:ilvl w:val="0"/>
          <w:numId w:val="19"/>
        </w:numPr>
        <w:shd w:val="clear" w:color="auto" w:fill="FFFFFF"/>
        <w:spacing w:before="100" w:beforeAutospacing="1" w:after="100" w:afterAutospacing="1"/>
        <w:jc w:val="both"/>
        <w:rPr>
          <w:rFonts w:ascii="Bookman Old Style" w:hAnsi="Bookman Old Style" w:cs="Arial"/>
          <w:color w:val="333333"/>
          <w:sz w:val="28"/>
          <w:szCs w:val="28"/>
        </w:rPr>
      </w:pPr>
      <w:r w:rsidRPr="00EE0A61">
        <w:rPr>
          <w:rFonts w:ascii="Bookman Old Style" w:hAnsi="Bookman Old Style" w:cs="Arial"/>
          <w:color w:val="333333"/>
          <w:sz w:val="28"/>
          <w:szCs w:val="28"/>
        </w:rPr>
        <w:t>Testing: This is the process of finding defects or bugs in the created software.</w:t>
      </w:r>
    </w:p>
    <w:p w:rsidR="00A6016F" w:rsidRPr="00EE0A61" w:rsidRDefault="00A6016F" w:rsidP="00A6016F">
      <w:pPr>
        <w:numPr>
          <w:ilvl w:val="0"/>
          <w:numId w:val="19"/>
        </w:numPr>
        <w:shd w:val="clear" w:color="auto" w:fill="FFFFFF"/>
        <w:spacing w:before="100" w:beforeAutospacing="1" w:after="100" w:afterAutospacing="1"/>
        <w:jc w:val="both"/>
        <w:rPr>
          <w:rFonts w:ascii="Bookman Old Style" w:hAnsi="Bookman Old Style" w:cs="Arial"/>
          <w:color w:val="333333"/>
          <w:sz w:val="28"/>
          <w:szCs w:val="28"/>
        </w:rPr>
      </w:pPr>
      <w:r w:rsidRPr="00EE0A61">
        <w:rPr>
          <w:rFonts w:ascii="Bookman Old Style" w:hAnsi="Bookman Old Style" w:cs="Arial"/>
          <w:color w:val="333333"/>
          <w:sz w:val="28"/>
          <w:szCs w:val="28"/>
        </w:rPr>
        <w:t>Documentation: Every step in the project is documented for future reference and for the improvement of the software in the development process. The design documentation may include writing the application programming interface (API).</w:t>
      </w:r>
    </w:p>
    <w:p w:rsidR="009E17A3" w:rsidRDefault="00A6016F" w:rsidP="009E17A3">
      <w:pPr>
        <w:numPr>
          <w:ilvl w:val="0"/>
          <w:numId w:val="19"/>
        </w:numPr>
        <w:shd w:val="clear" w:color="auto" w:fill="FFFFFF"/>
        <w:spacing w:before="100" w:beforeAutospacing="1" w:after="100" w:afterAutospacing="1"/>
        <w:jc w:val="both"/>
        <w:rPr>
          <w:rFonts w:ascii="Bookman Old Style" w:hAnsi="Bookman Old Style" w:cs="Arial"/>
          <w:color w:val="333333"/>
          <w:sz w:val="28"/>
          <w:szCs w:val="28"/>
        </w:rPr>
      </w:pPr>
      <w:r w:rsidRPr="00EE0A61">
        <w:rPr>
          <w:rFonts w:ascii="Bookman Old Style" w:hAnsi="Bookman Old Style" w:cs="Arial"/>
          <w:color w:val="333333"/>
          <w:sz w:val="28"/>
          <w:szCs w:val="28"/>
        </w:rPr>
        <w:t>Deployment and maintenance: The software is deployed after it has been approved for release.</w:t>
      </w:r>
    </w:p>
    <w:p w:rsidR="00A6016F" w:rsidRPr="009E17A3" w:rsidRDefault="00A6016F" w:rsidP="009E17A3">
      <w:pPr>
        <w:numPr>
          <w:ilvl w:val="0"/>
          <w:numId w:val="19"/>
        </w:numPr>
        <w:shd w:val="clear" w:color="auto" w:fill="FFFFFF"/>
        <w:spacing w:before="100" w:beforeAutospacing="1" w:after="100" w:afterAutospacing="1"/>
        <w:jc w:val="both"/>
        <w:rPr>
          <w:rFonts w:ascii="Bookman Old Style" w:hAnsi="Bookman Old Style" w:cs="Arial"/>
          <w:color w:val="333333"/>
          <w:sz w:val="28"/>
          <w:szCs w:val="28"/>
        </w:rPr>
      </w:pPr>
      <w:r w:rsidRPr="009E17A3">
        <w:rPr>
          <w:rFonts w:ascii="Bookman Old Style" w:hAnsi="Bookman Old Style" w:cs="Arial"/>
          <w:color w:val="333333"/>
          <w:sz w:val="28"/>
          <w:szCs w:val="28"/>
        </w:rPr>
        <w:t>Maintaining: Software maintenance is done for future reference. Software improvement and new requirements (change requests) can take longer than the time needed to create the initial development of the software.</w:t>
      </w:r>
    </w:p>
    <w:p w:rsidR="00A6016F" w:rsidRDefault="00A6016F" w:rsidP="00A6016F">
      <w:pPr>
        <w:widowControl w:val="0"/>
        <w:autoSpaceDE w:val="0"/>
        <w:autoSpaceDN w:val="0"/>
        <w:adjustRightInd w:val="0"/>
        <w:rPr>
          <w:b/>
          <w:sz w:val="32"/>
          <w:szCs w:val="32"/>
          <w:u w:val="single"/>
        </w:rPr>
      </w:pPr>
    </w:p>
    <w:p w:rsidR="006D5535" w:rsidRPr="00F316AB" w:rsidRDefault="00F316AB" w:rsidP="006D5535">
      <w:pPr>
        <w:widowControl w:val="0"/>
        <w:autoSpaceDE w:val="0"/>
        <w:autoSpaceDN w:val="0"/>
        <w:adjustRightInd w:val="0"/>
        <w:rPr>
          <w:b/>
          <w:sz w:val="32"/>
          <w:szCs w:val="32"/>
          <w:u w:val="single"/>
        </w:rPr>
      </w:pPr>
      <w:r w:rsidRPr="00F316AB">
        <w:rPr>
          <w:b/>
          <w:sz w:val="32"/>
          <w:szCs w:val="32"/>
          <w:u w:val="single"/>
        </w:rPr>
        <w:t>INTRODUCTION:</w:t>
      </w:r>
    </w:p>
    <w:p w:rsidR="006D5535" w:rsidRPr="00DE3F8A" w:rsidRDefault="006D5535" w:rsidP="006D5535">
      <w:pPr>
        <w:widowControl w:val="0"/>
        <w:autoSpaceDE w:val="0"/>
        <w:autoSpaceDN w:val="0"/>
        <w:adjustRightInd w:val="0"/>
        <w:jc w:val="both"/>
        <w:rPr>
          <w:rFonts w:ascii="Arial" w:hAnsi="Arial" w:cs="Arial"/>
          <w:sz w:val="20"/>
        </w:rPr>
      </w:pPr>
    </w:p>
    <w:p w:rsidR="006D5535" w:rsidRPr="00F316AB" w:rsidRDefault="006D5535" w:rsidP="00F316AB">
      <w:pPr>
        <w:spacing w:line="276" w:lineRule="auto"/>
        <w:ind w:firstLine="540"/>
        <w:jc w:val="both"/>
        <w:rPr>
          <w:sz w:val="28"/>
          <w:szCs w:val="28"/>
        </w:rPr>
      </w:pPr>
      <w:r w:rsidRPr="00F316AB">
        <w:rPr>
          <w:sz w:val="28"/>
          <w:szCs w:val="28"/>
        </w:rPr>
        <w:t xml:space="preserve">The Multi Banking System Interface is targeted to the future banking solution for the users who is having multiple bank accounts in multiple banks. This interface </w:t>
      </w:r>
      <w:r w:rsidRPr="00F316AB">
        <w:rPr>
          <w:sz w:val="28"/>
          <w:szCs w:val="28"/>
        </w:rPr>
        <w:lastRenderedPageBreak/>
        <w:t>integrates all existing banks and provides business solutions for both retail and corporate.</w:t>
      </w:r>
    </w:p>
    <w:p w:rsidR="00DC0C8B" w:rsidRPr="00F94296" w:rsidRDefault="006D5535" w:rsidP="00F94296">
      <w:pPr>
        <w:spacing w:line="276" w:lineRule="auto"/>
        <w:ind w:firstLine="540"/>
        <w:jc w:val="both"/>
        <w:rPr>
          <w:sz w:val="28"/>
          <w:szCs w:val="28"/>
        </w:rPr>
      </w:pPr>
      <w:r w:rsidRPr="00F316AB">
        <w:rPr>
          <w:sz w:val="28"/>
          <w:szCs w:val="28"/>
        </w:rPr>
        <w:t>This system acts as a standard interface between the clients and all the banks, By using this portal any client who maintain accounts in various banks can directly log on to Multi Banking System Interface and make any kind of transactions. In the backend, system will take care of the entire obligation required in order to</w:t>
      </w:r>
      <w:r w:rsidR="00F94296">
        <w:rPr>
          <w:sz w:val="28"/>
          <w:szCs w:val="28"/>
        </w:rPr>
        <w:t xml:space="preserve"> carry on transaction smoothly.</w:t>
      </w:r>
    </w:p>
    <w:p w:rsidR="00F94296" w:rsidRDefault="00F94296" w:rsidP="006D5535">
      <w:pPr>
        <w:spacing w:line="360" w:lineRule="auto"/>
        <w:jc w:val="center"/>
        <w:rPr>
          <w:b/>
          <w:sz w:val="28"/>
          <w:szCs w:val="28"/>
          <w:u w:val="single"/>
        </w:rPr>
      </w:pPr>
    </w:p>
    <w:p w:rsidR="006D5535" w:rsidRPr="00F316AB" w:rsidRDefault="006D5535" w:rsidP="00F94296">
      <w:pPr>
        <w:spacing w:line="360" w:lineRule="auto"/>
        <w:jc w:val="center"/>
        <w:rPr>
          <w:b/>
          <w:sz w:val="28"/>
          <w:szCs w:val="28"/>
          <w:u w:val="single"/>
        </w:rPr>
      </w:pPr>
      <w:r w:rsidRPr="00F316AB">
        <w:rPr>
          <w:b/>
          <w:sz w:val="28"/>
          <w:szCs w:val="28"/>
          <w:u w:val="single"/>
        </w:rPr>
        <w:t xml:space="preserve">SYSTEM REQUIREMENT SPECIFICATIONS </w:t>
      </w:r>
    </w:p>
    <w:p w:rsidR="006D5535" w:rsidRPr="00F316AB" w:rsidRDefault="006D5535" w:rsidP="006D5535">
      <w:pPr>
        <w:widowControl w:val="0"/>
        <w:autoSpaceDE w:val="0"/>
        <w:autoSpaceDN w:val="0"/>
        <w:adjustRightInd w:val="0"/>
        <w:rPr>
          <w:b/>
          <w:sz w:val="28"/>
          <w:szCs w:val="28"/>
        </w:rPr>
      </w:pPr>
      <w:r w:rsidRPr="00F316AB">
        <w:rPr>
          <w:b/>
          <w:sz w:val="28"/>
          <w:szCs w:val="28"/>
          <w:u w:val="single"/>
        </w:rPr>
        <w:t>Existing System</w:t>
      </w:r>
      <w:r w:rsidRPr="00F316AB">
        <w:rPr>
          <w:b/>
          <w:sz w:val="28"/>
          <w:szCs w:val="28"/>
        </w:rPr>
        <w:t>:</w:t>
      </w:r>
    </w:p>
    <w:p w:rsidR="006D5535" w:rsidRPr="003605DB" w:rsidRDefault="006D5535" w:rsidP="006D5535">
      <w:pPr>
        <w:widowControl w:val="0"/>
        <w:autoSpaceDE w:val="0"/>
        <w:autoSpaceDN w:val="0"/>
        <w:adjustRightInd w:val="0"/>
        <w:spacing w:line="360" w:lineRule="auto"/>
        <w:rPr>
          <w:rFonts w:ascii="Arial" w:hAnsi="Arial" w:cs="Arial"/>
          <w:sz w:val="16"/>
        </w:rPr>
      </w:pPr>
    </w:p>
    <w:p w:rsidR="006D5535" w:rsidRPr="00F316AB" w:rsidRDefault="006D5535" w:rsidP="00F316AB">
      <w:pPr>
        <w:widowControl w:val="0"/>
        <w:autoSpaceDE w:val="0"/>
        <w:autoSpaceDN w:val="0"/>
        <w:adjustRightInd w:val="0"/>
        <w:spacing w:line="276" w:lineRule="auto"/>
        <w:ind w:firstLine="540"/>
        <w:rPr>
          <w:sz w:val="28"/>
          <w:szCs w:val="28"/>
        </w:rPr>
      </w:pPr>
      <w:r w:rsidRPr="00F316AB">
        <w:rPr>
          <w:sz w:val="28"/>
          <w:szCs w:val="28"/>
        </w:rPr>
        <w:t xml:space="preserve">Currently we are having lot of banks in the market and any person can do transactions of any individual bank either manually or in online. But no one can do all banks transactions in a single portal or in single bank. This is the main disadvantage in existing system to avoid this problem we are introducing “multi banking system”. </w:t>
      </w:r>
    </w:p>
    <w:p w:rsidR="006D5535" w:rsidRPr="00BA27DC" w:rsidRDefault="006D5535" w:rsidP="006D5535">
      <w:pPr>
        <w:widowControl w:val="0"/>
        <w:autoSpaceDE w:val="0"/>
        <w:autoSpaceDN w:val="0"/>
        <w:adjustRightInd w:val="0"/>
        <w:rPr>
          <w:rFonts w:ascii="Verdana" w:hAnsi="Verdana" w:cs="Arial"/>
          <w:b/>
          <w:sz w:val="2"/>
        </w:rPr>
      </w:pPr>
    </w:p>
    <w:p w:rsidR="006D5535" w:rsidRPr="00F316AB" w:rsidRDefault="006D5535" w:rsidP="006D5535">
      <w:pPr>
        <w:widowControl w:val="0"/>
        <w:autoSpaceDE w:val="0"/>
        <w:autoSpaceDN w:val="0"/>
        <w:adjustRightInd w:val="0"/>
        <w:rPr>
          <w:b/>
          <w:sz w:val="28"/>
          <w:szCs w:val="28"/>
          <w:u w:val="single"/>
        </w:rPr>
      </w:pPr>
      <w:r w:rsidRPr="00F316AB">
        <w:rPr>
          <w:b/>
          <w:sz w:val="28"/>
          <w:szCs w:val="28"/>
          <w:u w:val="single"/>
        </w:rPr>
        <w:t>Proposed System</w:t>
      </w:r>
      <w:r w:rsidRPr="00F316AB">
        <w:rPr>
          <w:b/>
          <w:sz w:val="28"/>
          <w:szCs w:val="28"/>
        </w:rPr>
        <w:t>:</w:t>
      </w:r>
    </w:p>
    <w:p w:rsidR="006D5535" w:rsidRPr="00DE3F8A" w:rsidRDefault="006D5535" w:rsidP="006D5535">
      <w:pPr>
        <w:widowControl w:val="0"/>
        <w:autoSpaceDE w:val="0"/>
        <w:autoSpaceDN w:val="0"/>
        <w:adjustRightInd w:val="0"/>
        <w:jc w:val="both"/>
        <w:rPr>
          <w:rFonts w:ascii="Arial" w:hAnsi="Arial" w:cs="Arial"/>
          <w:sz w:val="20"/>
        </w:rPr>
      </w:pPr>
    </w:p>
    <w:p w:rsidR="006D5535" w:rsidRPr="00F316AB" w:rsidRDefault="006D5535" w:rsidP="00F316AB">
      <w:pPr>
        <w:spacing w:line="276" w:lineRule="auto"/>
        <w:ind w:firstLine="540"/>
        <w:jc w:val="both"/>
        <w:rPr>
          <w:sz w:val="28"/>
          <w:szCs w:val="28"/>
        </w:rPr>
      </w:pPr>
      <w:r w:rsidRPr="00F316AB">
        <w:rPr>
          <w:sz w:val="28"/>
          <w:szCs w:val="28"/>
        </w:rPr>
        <w:t>The Multi Banking System Interface is targeted to the future banking solution for the users who is having multiple bank accounts in multiple banks. This interface integrates all existing banks and provides business solutions for both retail and corporate.</w:t>
      </w:r>
    </w:p>
    <w:p w:rsidR="006D5535" w:rsidRPr="00F316AB" w:rsidRDefault="006D5535" w:rsidP="00F316AB">
      <w:pPr>
        <w:pStyle w:val="BodyText"/>
        <w:spacing w:line="276" w:lineRule="auto"/>
        <w:ind w:firstLine="513"/>
        <w:rPr>
          <w:rFonts w:ascii="Times New Roman" w:hAnsi="Times New Roman"/>
          <w:sz w:val="28"/>
          <w:szCs w:val="28"/>
        </w:rPr>
      </w:pPr>
      <w:r w:rsidRPr="00F316AB">
        <w:rPr>
          <w:rFonts w:ascii="Times New Roman" w:hAnsi="Times New Roman"/>
          <w:sz w:val="28"/>
          <w:szCs w:val="28"/>
        </w:rPr>
        <w:t>This system acts as a standard interface between the clients and all the banks, By using this portal any client who maintain accounts in various banks can directly log on to Multi Banking System Interface and make any kind of transactions. In the backend, system will take care of the entire obligation required in order to carry on transaction smoothly.</w:t>
      </w:r>
    </w:p>
    <w:p w:rsidR="006D5535" w:rsidRPr="009044EF" w:rsidRDefault="006D5535" w:rsidP="006D5535">
      <w:pPr>
        <w:tabs>
          <w:tab w:val="num" w:pos="720"/>
          <w:tab w:val="num" w:pos="1080"/>
        </w:tabs>
        <w:spacing w:line="360" w:lineRule="auto"/>
        <w:jc w:val="both"/>
        <w:rPr>
          <w:rFonts w:ascii="Arial" w:hAnsi="Arial" w:cs="Arial"/>
          <w:b/>
          <w:bCs/>
          <w:sz w:val="2"/>
          <w:u w:val="single"/>
        </w:rPr>
      </w:pPr>
    </w:p>
    <w:p w:rsidR="006D5535" w:rsidRPr="00F316AB" w:rsidRDefault="006D5535" w:rsidP="006D5535">
      <w:pPr>
        <w:pStyle w:val="Heading3"/>
        <w:jc w:val="both"/>
        <w:rPr>
          <w:sz w:val="28"/>
          <w:szCs w:val="28"/>
          <w:u w:val="single"/>
        </w:rPr>
      </w:pPr>
      <w:r w:rsidRPr="00F316AB">
        <w:rPr>
          <w:sz w:val="28"/>
          <w:szCs w:val="28"/>
          <w:u w:val="single"/>
        </w:rPr>
        <w:t>Need for Computerization</w:t>
      </w:r>
    </w:p>
    <w:p w:rsidR="006D5535" w:rsidRPr="007216E8" w:rsidRDefault="006D5535" w:rsidP="006D5535">
      <w:pPr>
        <w:rPr>
          <w:sz w:val="18"/>
        </w:rPr>
      </w:pPr>
    </w:p>
    <w:p w:rsidR="006D5535" w:rsidRPr="00F316AB" w:rsidRDefault="006D5535" w:rsidP="00F316AB">
      <w:pPr>
        <w:spacing w:line="276" w:lineRule="auto"/>
        <w:jc w:val="both"/>
        <w:rPr>
          <w:sz w:val="28"/>
          <w:szCs w:val="28"/>
        </w:rPr>
      </w:pPr>
      <w:r w:rsidRPr="002B0520">
        <w:rPr>
          <w:rFonts w:ascii="Arial" w:hAnsi="Arial" w:cs="Arial"/>
        </w:rPr>
        <w:t xml:space="preserve">   </w:t>
      </w:r>
      <w:r w:rsidRPr="00F316AB">
        <w:rPr>
          <w:sz w:val="28"/>
          <w:szCs w:val="28"/>
        </w:rPr>
        <w:t xml:space="preserve">Computerization is absolutely necessary to facilitate or automate various procedures and several transactions. Some salient features of computerization are: </w:t>
      </w:r>
    </w:p>
    <w:p w:rsidR="006D5535" w:rsidRPr="00F316AB" w:rsidRDefault="006D5535" w:rsidP="00F316AB">
      <w:pPr>
        <w:numPr>
          <w:ilvl w:val="0"/>
          <w:numId w:val="13"/>
        </w:numPr>
        <w:tabs>
          <w:tab w:val="left" w:pos="720"/>
          <w:tab w:val="left" w:pos="900"/>
        </w:tabs>
        <w:spacing w:line="276" w:lineRule="auto"/>
        <w:ind w:firstLine="105"/>
        <w:jc w:val="both"/>
        <w:rPr>
          <w:sz w:val="28"/>
          <w:szCs w:val="28"/>
        </w:rPr>
      </w:pPr>
      <w:r w:rsidRPr="00F316AB">
        <w:rPr>
          <w:bCs/>
          <w:sz w:val="28"/>
          <w:szCs w:val="28"/>
        </w:rPr>
        <w:t>reduction in processing time</w:t>
      </w:r>
      <w:r w:rsidRPr="00F316AB">
        <w:rPr>
          <w:sz w:val="28"/>
          <w:szCs w:val="28"/>
        </w:rPr>
        <w:t xml:space="preserve">         </w:t>
      </w:r>
    </w:p>
    <w:p w:rsidR="006D5535" w:rsidRPr="00F316AB" w:rsidRDefault="006D5535" w:rsidP="00F316AB">
      <w:pPr>
        <w:numPr>
          <w:ilvl w:val="0"/>
          <w:numId w:val="13"/>
        </w:numPr>
        <w:tabs>
          <w:tab w:val="clear" w:pos="435"/>
          <w:tab w:val="left" w:pos="720"/>
          <w:tab w:val="left" w:pos="900"/>
          <w:tab w:val="num" w:pos="1080"/>
        </w:tabs>
        <w:spacing w:line="276" w:lineRule="auto"/>
        <w:ind w:firstLine="105"/>
        <w:jc w:val="both"/>
        <w:rPr>
          <w:sz w:val="28"/>
          <w:szCs w:val="28"/>
        </w:rPr>
      </w:pPr>
      <w:r w:rsidRPr="00F316AB">
        <w:rPr>
          <w:bCs/>
          <w:sz w:val="28"/>
          <w:szCs w:val="28"/>
        </w:rPr>
        <w:t>data security</w:t>
      </w:r>
    </w:p>
    <w:p w:rsidR="006D5535" w:rsidRPr="00F316AB" w:rsidRDefault="006D5535" w:rsidP="00F316AB">
      <w:pPr>
        <w:numPr>
          <w:ilvl w:val="0"/>
          <w:numId w:val="13"/>
        </w:numPr>
        <w:tabs>
          <w:tab w:val="clear" w:pos="435"/>
          <w:tab w:val="left" w:pos="720"/>
          <w:tab w:val="left" w:pos="900"/>
          <w:tab w:val="num" w:pos="1080"/>
        </w:tabs>
        <w:spacing w:line="276" w:lineRule="auto"/>
        <w:ind w:firstLine="105"/>
        <w:jc w:val="both"/>
        <w:rPr>
          <w:b/>
          <w:bCs/>
          <w:sz w:val="28"/>
          <w:szCs w:val="28"/>
        </w:rPr>
      </w:pPr>
      <w:r w:rsidRPr="00F316AB">
        <w:rPr>
          <w:bCs/>
          <w:sz w:val="28"/>
          <w:szCs w:val="28"/>
        </w:rPr>
        <w:t>reduced redundancy &amp; inconsistency</w:t>
      </w:r>
    </w:p>
    <w:p w:rsidR="006D5535" w:rsidRPr="00264B52" w:rsidRDefault="006D5535" w:rsidP="006D5535">
      <w:pPr>
        <w:tabs>
          <w:tab w:val="left" w:pos="720"/>
          <w:tab w:val="left" w:pos="900"/>
        </w:tabs>
        <w:spacing w:line="360" w:lineRule="auto"/>
        <w:ind w:left="435"/>
        <w:jc w:val="both"/>
        <w:rPr>
          <w:rFonts w:ascii="Arial" w:hAnsi="Arial" w:cs="Arial"/>
          <w:b/>
          <w:bCs/>
          <w:sz w:val="2"/>
        </w:rPr>
      </w:pPr>
    </w:p>
    <w:p w:rsidR="006D5535" w:rsidRDefault="00C24EC3" w:rsidP="00F316AB">
      <w:pPr>
        <w:pStyle w:val="BodyText"/>
        <w:spacing w:line="276" w:lineRule="auto"/>
        <w:rPr>
          <w:rFonts w:ascii="Times New Roman" w:hAnsi="Times New Roman"/>
          <w:sz w:val="28"/>
          <w:szCs w:val="28"/>
        </w:rPr>
      </w:pPr>
      <w:r>
        <w:rPr>
          <w:rFonts w:ascii="Times New Roman" w:hAnsi="Times New Roman"/>
          <w:sz w:val="28"/>
          <w:szCs w:val="28"/>
        </w:rPr>
        <w:t xml:space="preserve"> </w:t>
      </w:r>
    </w:p>
    <w:p w:rsidR="00E5458F" w:rsidRDefault="00E5458F" w:rsidP="00F316AB">
      <w:pPr>
        <w:pStyle w:val="BodyText"/>
        <w:spacing w:line="276" w:lineRule="auto"/>
        <w:rPr>
          <w:rFonts w:ascii="Times New Roman" w:hAnsi="Times New Roman"/>
          <w:sz w:val="28"/>
          <w:szCs w:val="28"/>
        </w:rPr>
      </w:pPr>
    </w:p>
    <w:p w:rsidR="00C24EC3" w:rsidRDefault="00C24EC3" w:rsidP="00F316AB">
      <w:pPr>
        <w:pStyle w:val="BodyText"/>
        <w:spacing w:line="276" w:lineRule="auto"/>
        <w:rPr>
          <w:rFonts w:ascii="Times New Roman" w:hAnsi="Times New Roman"/>
          <w:sz w:val="28"/>
          <w:szCs w:val="28"/>
        </w:rPr>
      </w:pPr>
    </w:p>
    <w:p w:rsidR="00C24EC3" w:rsidRDefault="00C24EC3" w:rsidP="00F316AB">
      <w:pPr>
        <w:pStyle w:val="BodyText"/>
        <w:spacing w:line="276" w:lineRule="auto"/>
        <w:rPr>
          <w:rFonts w:ascii="Times New Roman" w:hAnsi="Times New Roman"/>
          <w:sz w:val="28"/>
          <w:szCs w:val="28"/>
        </w:rPr>
      </w:pPr>
    </w:p>
    <w:p w:rsidR="00E5458F" w:rsidRDefault="00E5458F" w:rsidP="00E5458F">
      <w:pPr>
        <w:rPr>
          <w:rFonts w:ascii="Bookman Old Style" w:hAnsi="Bookman Old Style"/>
          <w:b/>
          <w:bCs/>
          <w:kern w:val="36"/>
          <w:sz w:val="32"/>
          <w:szCs w:val="32"/>
        </w:rPr>
      </w:pPr>
      <w:r w:rsidRPr="00EE0A61">
        <w:rPr>
          <w:rFonts w:ascii="Bookman Old Style" w:hAnsi="Bookman Old Style"/>
          <w:b/>
          <w:bCs/>
          <w:kern w:val="36"/>
          <w:sz w:val="32"/>
          <w:szCs w:val="32"/>
        </w:rPr>
        <w:lastRenderedPageBreak/>
        <w:t>Gantt chart:</w:t>
      </w:r>
    </w:p>
    <w:p w:rsidR="00E5458F" w:rsidRPr="00EE0A61" w:rsidRDefault="00E5458F" w:rsidP="00E5458F">
      <w:pPr>
        <w:rPr>
          <w:rFonts w:ascii="Bookman Old Style" w:hAnsi="Bookman Old Style"/>
          <w:b/>
          <w:bCs/>
          <w:kern w:val="36"/>
          <w:sz w:val="32"/>
          <w:szCs w:val="32"/>
        </w:rPr>
      </w:pPr>
      <w:r w:rsidRPr="00EE0A61">
        <w:rPr>
          <w:rFonts w:ascii="Bookman Old Style" w:eastAsia="Calibri" w:hAnsi="Bookman Old Style"/>
          <w:bCs/>
          <w:iCs/>
          <w:sz w:val="28"/>
          <w:szCs w:val="28"/>
        </w:rPr>
        <w:t>The Gantt chart showing the software development plan is shown below:</w:t>
      </w:r>
    </w:p>
    <w:p w:rsidR="00E5458F" w:rsidRPr="00321B3F" w:rsidRDefault="006B674F" w:rsidP="00E5458F">
      <w:pPr>
        <w:spacing w:line="312" w:lineRule="auto"/>
        <w:ind w:right="360"/>
        <w:rPr>
          <w:rFonts w:ascii="Bookman Old Style" w:hAnsi="Bookman Old Style" w:cs="Microsoft Sans Serif"/>
          <w:b/>
          <w:sz w:val="32"/>
          <w:szCs w:val="32"/>
          <w:u w:val="single"/>
        </w:rPr>
      </w:pPr>
      <w:r w:rsidRPr="006B674F">
        <w:rPr>
          <w:rFonts w:ascii="Bookman Old Style" w:eastAsia="Batang" w:hAnsi="Bookman Old Style" w:cs="Microsoft Sans Serif"/>
          <w:bCs/>
          <w:noProof/>
          <w:sz w:val="32"/>
          <w:szCs w:val="32"/>
          <w:u w:val="single"/>
          <w:lang w:val="en-SG" w:eastAsia="en-SG"/>
        </w:rPr>
        <w:pict>
          <v:shapetype id="_x0000_t202" coordsize="21600,21600" o:spt="202" path="m,l,21600r21600,l21600,xe">
            <v:stroke joinstyle="miter"/>
            <v:path gradientshapeok="t" o:connecttype="rect"/>
          </v:shapetype>
          <v:shape id="_x0000_s1508" type="#_x0000_t202" style="position:absolute;margin-left:376.25pt;margin-top:-.45pt;width:90.4pt;height:34.25pt;z-index:251687936" filled="f" stroked="f">
            <v:textbox style="mso-next-textbox:#_x0000_s1508">
              <w:txbxContent>
                <w:p w:rsidR="00E5458F" w:rsidRPr="006A711F" w:rsidRDefault="00E5458F" w:rsidP="00E5458F"/>
              </w:txbxContent>
            </v:textbox>
          </v:shape>
        </w:pict>
      </w:r>
      <w:r w:rsidR="00E5458F">
        <w:rPr>
          <w:rFonts w:ascii="Bookman Old Style" w:hAnsi="Bookman Old Style"/>
          <w:sz w:val="28"/>
          <w:szCs w:val="28"/>
        </w:rPr>
        <w:t xml:space="preserve"> </w:t>
      </w:r>
    </w:p>
    <w:p w:rsidR="00E5458F" w:rsidRDefault="00E5458F" w:rsidP="00E5458F">
      <w:pPr>
        <w:tabs>
          <w:tab w:val="left" w:pos="7851"/>
        </w:tabs>
        <w:rPr>
          <w:rFonts w:eastAsia="Calibri"/>
          <w:bCs/>
          <w:iCs/>
        </w:rPr>
      </w:pPr>
    </w:p>
    <w:p w:rsidR="00E5458F" w:rsidRPr="005610F8" w:rsidRDefault="006B674F" w:rsidP="00E5458F">
      <w:pPr>
        <w:tabs>
          <w:tab w:val="left" w:pos="7851"/>
        </w:tabs>
        <w:rPr>
          <w:b/>
          <w:bCs/>
          <w:shadow/>
          <w:color w:val="000000"/>
          <w:sz w:val="32"/>
          <w:szCs w:val="32"/>
        </w:rPr>
      </w:pPr>
      <w:r w:rsidRPr="006B674F">
        <w:rPr>
          <w:rFonts w:ascii="Microsoft Sans Serif" w:eastAsia="Batang" w:hAnsi="Microsoft Sans Serif" w:cs="Microsoft Sans Serif"/>
          <w:bCs/>
          <w:noProof/>
          <w:color w:val="95B3D7"/>
          <w:u w:val="single"/>
        </w:rPr>
        <w:pict>
          <v:shapetype id="_x0000_t32" coordsize="21600,21600" o:spt="32" o:oned="t" path="m,l21600,21600e" filled="f">
            <v:path arrowok="t" fillok="f" o:connecttype="none"/>
            <o:lock v:ext="edit" shapetype="t"/>
          </v:shapetype>
          <v:shape id="_x0000_s1588" type="#_x0000_t32" style="position:absolute;margin-left:245.7pt;margin-top:.55pt;width:0;height:303.6pt;flip:y;z-index:251769856" o:connectortype="straight"/>
        </w:pict>
      </w:r>
      <w:r w:rsidRPr="006B674F">
        <w:rPr>
          <w:noProof/>
          <w:color w:val="FF0000"/>
          <w:sz w:val="28"/>
          <w:szCs w:val="28"/>
        </w:rPr>
        <w:pict>
          <v:shape id="_x0000_s1589" type="#_x0000_t32" style="position:absolute;margin-left:397.2pt;margin-top:1.3pt;width:0;height:303.6pt;flip:y;z-index:251770880" o:connectortype="straight"/>
        </w:pict>
      </w:r>
      <w:r w:rsidRPr="006B674F">
        <w:rPr>
          <w:rFonts w:ascii="Microsoft Sans Serif" w:eastAsia="Batang" w:hAnsi="Microsoft Sans Serif" w:cs="Microsoft Sans Serif"/>
          <w:bCs/>
          <w:noProof/>
          <w:color w:val="95B3D7"/>
          <w:u w:val="single"/>
          <w:lang w:val="en-SG" w:eastAsia="en-SG"/>
        </w:rPr>
        <w:pict>
          <v:shape id="_x0000_s1561" type="#_x0000_t32" style="position:absolute;margin-left:442.8pt;margin-top:.35pt;width:0;height:304.55pt;flip:y;z-index:251742208" o:connectortype="straight"/>
        </w:pict>
      </w:r>
      <w:r w:rsidRPr="006B674F">
        <w:rPr>
          <w:rFonts w:ascii="Microsoft Sans Serif" w:eastAsia="Batang" w:hAnsi="Microsoft Sans Serif" w:cs="Microsoft Sans Serif"/>
          <w:bCs/>
          <w:noProof/>
          <w:color w:val="95B3D7"/>
          <w:u w:val="single"/>
          <w:lang w:val="en-SG" w:eastAsia="en-SG"/>
        </w:rPr>
        <w:pict>
          <v:shape id="_x0000_s1552" type="#_x0000_t32" style="position:absolute;margin-left:344.95pt;margin-top:1.3pt;width:0;height:304.85pt;flip:y;z-index:251732992" o:connectortype="straight"/>
        </w:pict>
      </w:r>
      <w:r w:rsidRPr="006B674F">
        <w:rPr>
          <w:rFonts w:ascii="Microsoft Sans Serif" w:eastAsia="Batang" w:hAnsi="Microsoft Sans Serif" w:cs="Microsoft Sans Serif"/>
          <w:bCs/>
          <w:noProof/>
          <w:color w:val="95B3D7"/>
          <w:u w:val="single"/>
          <w:lang w:val="en-SG" w:eastAsia="en-SG"/>
        </w:rPr>
        <w:pict>
          <v:shape id="_x0000_s1547" type="#_x0000_t32" style="position:absolute;margin-left:295.6pt;margin-top:1.3pt;width:.05pt;height:303.6pt;flip:y;z-index:251727872" o:connectortype="straight"/>
        </w:pict>
      </w:r>
      <w:r w:rsidRPr="006B674F">
        <w:rPr>
          <w:rFonts w:ascii="Microsoft Sans Serif" w:eastAsia="Batang" w:hAnsi="Microsoft Sans Serif" w:cs="Microsoft Sans Serif"/>
          <w:bCs/>
          <w:noProof/>
          <w:color w:val="95B3D7"/>
          <w:u w:val="single"/>
          <w:lang w:val="en-SG" w:eastAsia="en-SG"/>
        </w:rPr>
        <w:pict>
          <v:shape id="_x0000_s1509" type="#_x0000_t32" style="position:absolute;margin-left:54pt;margin-top:.35pt;width:3.4pt;height:305.8pt;z-index:251688960" o:connectortype="straight"/>
        </w:pict>
      </w:r>
      <w:r w:rsidRPr="006B674F">
        <w:rPr>
          <w:rFonts w:ascii="Microsoft Sans Serif" w:eastAsia="Batang" w:hAnsi="Microsoft Sans Serif" w:cs="Microsoft Sans Serif"/>
          <w:bCs/>
          <w:noProof/>
          <w:color w:val="95B3D7"/>
          <w:u w:val="single"/>
          <w:lang w:val="en-SG" w:eastAsia="en-SG"/>
        </w:rPr>
        <w:pict>
          <v:shape id="_x0000_s1528" type="#_x0000_t32" style="position:absolute;margin-left:102.4pt;margin-top:.35pt;width:.2pt;height:301.9pt;flip:y;z-index:251708416" o:connectortype="straight"/>
        </w:pict>
      </w:r>
      <w:r w:rsidRPr="006B674F">
        <w:rPr>
          <w:rFonts w:ascii="Microsoft Sans Serif" w:eastAsia="Batang" w:hAnsi="Microsoft Sans Serif" w:cs="Microsoft Sans Serif"/>
          <w:bCs/>
          <w:noProof/>
          <w:color w:val="95B3D7"/>
          <w:u w:val="single"/>
          <w:lang w:val="en-SG" w:eastAsia="en-SG"/>
        </w:rPr>
        <w:pict>
          <v:shape id="_x0000_s1533" type="#_x0000_t32" style="position:absolute;margin-left:149.45pt;margin-top:1.3pt;width:.4pt;height:303.6pt;flip:x y;z-index:251713536" o:connectortype="straight"/>
        </w:pict>
      </w:r>
      <w:r w:rsidRPr="006B674F">
        <w:rPr>
          <w:rFonts w:ascii="Microsoft Sans Serif" w:eastAsia="Batang" w:hAnsi="Microsoft Sans Serif" w:cs="Microsoft Sans Serif"/>
          <w:bCs/>
          <w:noProof/>
          <w:color w:val="95B3D7"/>
          <w:u w:val="single"/>
          <w:lang w:val="en-SG" w:eastAsia="en-SG"/>
        </w:rPr>
        <w:pict>
          <v:shape id="_x0000_s1538" type="#_x0000_t32" style="position:absolute;margin-left:196.2pt;margin-top:1.3pt;width:0;height:303.6pt;flip:y;z-index:251718656" o:connectortype="straight"/>
        </w:pict>
      </w:r>
      <w:r w:rsidRPr="006B674F">
        <w:rPr>
          <w:rFonts w:ascii="Microsoft Sans Serif" w:eastAsia="Batang" w:hAnsi="Microsoft Sans Serif" w:cs="Microsoft Sans Serif"/>
          <w:bCs/>
          <w:noProof/>
          <w:u w:val="single"/>
          <w:lang w:val="en-SG" w:eastAsia="en-SG"/>
        </w:rPr>
        <w:pict>
          <v:shape id="_x0000_s1511" type="#_x0000_t202" style="position:absolute;margin-left:-40.4pt;margin-top:12.85pt;width:96.1pt;height:36.85pt;z-index:251691008" filled="f" stroked="f">
            <v:textbox style="mso-next-textbox:#_x0000_s1511">
              <w:txbxContent>
                <w:p w:rsidR="00E5458F" w:rsidRDefault="00E5458F" w:rsidP="00E5458F">
                  <w:pPr>
                    <w:jc w:val="center"/>
                  </w:pPr>
                  <w:r>
                    <w:t>Start of the Project</w:t>
                  </w:r>
                </w:p>
              </w:txbxContent>
            </v:textbox>
          </v:shape>
        </w:pict>
      </w:r>
      <w:r w:rsidRPr="006B674F">
        <w:rPr>
          <w:rFonts w:ascii="Microsoft Sans Serif" w:eastAsia="Batang" w:hAnsi="Microsoft Sans Serif" w:cs="Microsoft Sans Serif"/>
          <w:bCs/>
          <w:noProof/>
          <w:color w:val="95B3D7"/>
          <w:u w:val="single"/>
          <w:lang w:val="en-SG" w:eastAsia="en-SG"/>
        </w:rPr>
        <w:pict>
          <v:shapetype id="_x0000_t116" coordsize="21600,21600" o:spt="116" path="m3475,qx,10800,3475,21600l18125,21600qx21600,10800,18125,xe">
            <v:stroke joinstyle="miter"/>
            <v:path gradientshapeok="t" o:connecttype="rect" textboxrect="1018,3163,20582,18437"/>
          </v:shapetype>
          <v:shape id="_x0000_s1566" type="#_x0000_t116" style="position:absolute;margin-left:76.8pt;margin-top:8.1pt;width:45.4pt;height:14.55pt;z-index:251747328" fillcolor="#e5b8b7"/>
        </w:pict>
      </w: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575" type="#_x0000_t120" style="position:absolute;left:0;text-align:left;margin-left:114pt;margin-top:.85pt;width:7.15pt;height:7.15pt;z-index:251756544" fillcolor="#548dd4" strokecolor="#548dd4"/>
        </w:pict>
      </w: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hAnsi="Microsoft Sans Serif" w:cs="Microsoft Sans Serif"/>
          <w:noProof/>
          <w:color w:val="95B3D7"/>
          <w:u w:val="single"/>
          <w:lang w:val="en-SG" w:eastAsia="en-SG"/>
        </w:rPr>
        <w:pict>
          <v:shape id="_x0000_s1567" type="#_x0000_t116" style="position:absolute;left:0;text-align:left;margin-left:102.4pt;margin-top:10.7pt;width:20.4pt;height:14.55pt;z-index:251748352" fillcolor="#e5b8b7"/>
        </w:pict>
      </w:r>
      <w:r w:rsidRPr="006B674F">
        <w:rPr>
          <w:rFonts w:ascii="Microsoft Sans Serif" w:hAnsi="Microsoft Sans Serif" w:cs="Microsoft Sans Serif"/>
          <w:noProof/>
          <w:color w:val="95B3D7"/>
          <w:u w:val="single"/>
          <w:lang w:val="en-SG" w:eastAsia="en-SG"/>
        </w:rPr>
        <w:pict>
          <v:shape id="_x0000_s1512" type="#_x0000_t202" style="position:absolute;left:0;text-align:left;margin-left:-51.45pt;margin-top:7.45pt;width:108.85pt;height:36.85pt;z-index:251692032" filled="f" stroked="f">
            <v:textbox style="mso-next-textbox:#_x0000_s1512">
              <w:txbxContent>
                <w:p w:rsidR="00E5458F" w:rsidRDefault="00E5458F" w:rsidP="00E5458F">
                  <w:pPr>
                    <w:jc w:val="center"/>
                  </w:pPr>
                  <w:r>
                    <w:t>SRS Completion</w:t>
                  </w:r>
                </w:p>
              </w:txbxContent>
            </v:textbox>
          </v:shape>
        </w:pict>
      </w: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76" type="#_x0000_t120" style="position:absolute;left:0;text-align:left;margin-left:114.95pt;margin-top:2.6pt;width:7.15pt;height:7.15pt;z-index:251757568" fillcolor="#548dd4" strokecolor="#548dd4"/>
        </w:pict>
      </w: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69" type="#_x0000_t116" style="position:absolute;left:0;text-align:left;margin-left:121.2pt;margin-top:9.9pt;width:10.35pt;height:14.55pt;z-index:251750400" fillcolor="#e5b8b7"/>
        </w:pict>
      </w:r>
      <w:r w:rsidRPr="006B674F">
        <w:rPr>
          <w:rFonts w:ascii="Microsoft Sans Serif" w:eastAsia="Batang" w:hAnsi="Microsoft Sans Serif" w:cs="Microsoft Sans Serif"/>
          <w:bCs/>
          <w:noProof/>
          <w:color w:val="95B3D7"/>
          <w:u w:val="single"/>
          <w:lang w:val="en-SG" w:eastAsia="en-SG"/>
        </w:rPr>
        <w:pict>
          <v:shape id="_x0000_s1513" type="#_x0000_t202" style="position:absolute;left:0;text-align:left;margin-left:-48.05pt;margin-top:6.3pt;width:116.4pt;height:36.85pt;z-index:251693056" filled="f" stroked="f">
            <v:textbox style="mso-next-textbox:#_x0000_s1513">
              <w:txbxContent>
                <w:p w:rsidR="00E5458F" w:rsidRDefault="00E5458F" w:rsidP="00E5458F">
                  <w:pPr>
                    <w:jc w:val="center"/>
                  </w:pPr>
                  <w:r>
                    <w:t>Requirements Finalization</w:t>
                  </w:r>
                </w:p>
              </w:txbxContent>
            </v:textbox>
          </v:shape>
        </w:pict>
      </w: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77" type="#_x0000_t120" style="position:absolute;left:0;text-align:left;margin-left:124.3pt;margin-top:3.4pt;width:7.15pt;height:7.15pt;z-index:251758592" fillcolor="#548dd4" strokecolor="#548dd4"/>
        </w:pict>
      </w:r>
    </w:p>
    <w:p w:rsidR="00E5458F" w:rsidRPr="00A60EE2" w:rsidRDefault="00E5458F" w:rsidP="00E5458F">
      <w:pPr>
        <w:spacing w:line="312" w:lineRule="auto"/>
        <w:ind w:right="360"/>
        <w:jc w:val="center"/>
        <w:rPr>
          <w:rFonts w:ascii="Microsoft Sans Serif" w:eastAsia="Batang" w:hAnsi="Microsoft Sans Serif" w:cs="Microsoft Sans Serif"/>
          <w:bCs/>
          <w:color w:val="95B3D7"/>
          <w:u w:val="single"/>
        </w:rPr>
      </w:pP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78" type="#_x0000_t120" style="position:absolute;left:0;text-align:left;margin-left:178.8pt;margin-top:20.45pt;width:7.15pt;height:7.15pt;z-index:251759616" fillcolor="#548dd4" strokecolor="#548dd4"/>
        </w:pict>
      </w:r>
      <w:r w:rsidRPr="006B674F">
        <w:rPr>
          <w:rFonts w:ascii="Microsoft Sans Serif" w:hAnsi="Microsoft Sans Serif" w:cs="Microsoft Sans Serif"/>
          <w:noProof/>
          <w:color w:val="95B3D7"/>
          <w:u w:val="single"/>
          <w:lang w:val="en-SG" w:eastAsia="en-SG"/>
        </w:rPr>
        <w:pict>
          <v:shape id="_x0000_s1568" type="#_x0000_t116" style="position:absolute;left:0;text-align:left;margin-left:131.55pt;margin-top:7.05pt;width:56.1pt;height:14.25pt;z-index:251749376" fillcolor="#e5b8b7"/>
        </w:pict>
      </w:r>
      <w:r w:rsidRPr="006B674F">
        <w:rPr>
          <w:rFonts w:ascii="Microsoft Sans Serif" w:eastAsia="Batang" w:hAnsi="Microsoft Sans Serif" w:cs="Microsoft Sans Serif"/>
          <w:bCs/>
          <w:noProof/>
          <w:color w:val="95B3D7"/>
          <w:u w:val="single"/>
          <w:lang w:val="en-SG" w:eastAsia="en-SG"/>
        </w:rPr>
        <w:pict>
          <v:shape id="_x0000_s1514" type="#_x0000_t202" style="position:absolute;left:0;text-align:left;margin-left:-45.5pt;margin-top:2.7pt;width:108.85pt;height:36.85pt;z-index:251694080" filled="f" stroked="f">
            <v:textbox style="mso-next-textbox:#_x0000_s1514">
              <w:txbxContent>
                <w:p w:rsidR="00E5458F" w:rsidRDefault="00E5458F" w:rsidP="00E5458F">
                  <w:pPr>
                    <w:jc w:val="center"/>
                  </w:pPr>
                  <w:r>
                    <w:t>System Design</w:t>
                  </w:r>
                </w:p>
              </w:txbxContent>
            </v:textbox>
          </v:shape>
        </w:pict>
      </w:r>
    </w:p>
    <w:p w:rsidR="00E5458F" w:rsidRPr="00A60EE2" w:rsidRDefault="00E5458F" w:rsidP="00E5458F">
      <w:pPr>
        <w:spacing w:line="312" w:lineRule="auto"/>
        <w:ind w:right="360"/>
        <w:jc w:val="center"/>
        <w:rPr>
          <w:rFonts w:ascii="Microsoft Sans Serif" w:eastAsia="Batang" w:hAnsi="Microsoft Sans Serif" w:cs="Microsoft Sans Serif"/>
          <w:bCs/>
          <w:color w:val="95B3D7"/>
          <w:u w:val="single"/>
        </w:rPr>
      </w:pP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79" type="#_x0000_t120" style="position:absolute;left:0;text-align:left;margin-left:239.25pt;margin-top:17.95pt;width:7.15pt;height:7.15pt;z-index:251760640" fillcolor="#548dd4" strokecolor="#548dd4"/>
        </w:pict>
      </w:r>
      <w:r w:rsidRPr="006B674F">
        <w:rPr>
          <w:rFonts w:ascii="Microsoft Sans Serif" w:eastAsia="Batang" w:hAnsi="Microsoft Sans Serif" w:cs="Microsoft Sans Serif"/>
          <w:bCs/>
          <w:noProof/>
          <w:color w:val="95B3D7"/>
          <w:u w:val="single"/>
          <w:lang w:val="en-SG" w:eastAsia="en-SG"/>
        </w:rPr>
        <w:pict>
          <v:shape id="_x0000_s1570" type="#_x0000_t116" style="position:absolute;left:0;text-align:left;margin-left:184.35pt;margin-top:2.95pt;width:62.8pt;height:15.85pt;z-index:251751424" fillcolor="#e5b8b7"/>
        </w:pict>
      </w:r>
      <w:r w:rsidRPr="006B674F">
        <w:rPr>
          <w:rFonts w:ascii="Microsoft Sans Serif" w:eastAsia="Batang" w:hAnsi="Microsoft Sans Serif" w:cs="Microsoft Sans Serif"/>
          <w:bCs/>
          <w:noProof/>
          <w:color w:val="95B3D7"/>
          <w:u w:val="single"/>
          <w:lang w:val="en-SG" w:eastAsia="en-SG"/>
        </w:rPr>
        <w:pict>
          <v:shape id="_x0000_s1515" type="#_x0000_t202" style="position:absolute;left:0;text-align:left;margin-left:-43.8pt;margin-top:2.95pt;width:108.85pt;height:36.85pt;z-index:251695104" filled="f" stroked="f">
            <v:textbox style="mso-next-textbox:#_x0000_s1515">
              <w:txbxContent>
                <w:p w:rsidR="00E5458F" w:rsidRDefault="00E5458F" w:rsidP="00E5458F">
                  <w:pPr>
                    <w:jc w:val="center"/>
                  </w:pPr>
                  <w:r>
                    <w:t>Detail Design</w:t>
                  </w:r>
                </w:p>
              </w:txbxContent>
            </v:textbox>
          </v:shape>
        </w:pict>
      </w:r>
    </w:p>
    <w:p w:rsidR="00E5458F" w:rsidRPr="00A60EE2" w:rsidRDefault="00E5458F" w:rsidP="00E5458F">
      <w:pPr>
        <w:spacing w:line="312" w:lineRule="auto"/>
        <w:ind w:right="360"/>
        <w:jc w:val="center"/>
        <w:rPr>
          <w:rFonts w:ascii="Microsoft Sans Serif" w:eastAsia="Batang" w:hAnsi="Microsoft Sans Serif" w:cs="Microsoft Sans Serif"/>
          <w:bCs/>
          <w:color w:val="95B3D7"/>
          <w:u w:val="single"/>
        </w:rPr>
      </w:pP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80" type="#_x0000_t120" style="position:absolute;left:0;text-align:left;margin-left:313.2pt;margin-top:20.45pt;width:7.15pt;height:7.15pt;z-index:251761664" fillcolor="#548dd4" strokecolor="#548dd4"/>
        </w:pict>
      </w:r>
      <w:r w:rsidRPr="006B674F">
        <w:rPr>
          <w:rFonts w:ascii="Microsoft Sans Serif" w:eastAsia="Batang" w:hAnsi="Microsoft Sans Serif" w:cs="Microsoft Sans Serif"/>
          <w:bCs/>
          <w:noProof/>
          <w:color w:val="95B3D7"/>
          <w:u w:val="single"/>
          <w:lang w:val="en-SG" w:eastAsia="en-SG"/>
        </w:rPr>
        <w:pict>
          <v:shape id="_x0000_s1571" type="#_x0000_t116" style="position:absolute;left:0;text-align:left;margin-left:247.35pt;margin-top:6.4pt;width:74.95pt;height:15.85pt;z-index:251752448" fillcolor="#e5b8b7"/>
        </w:pict>
      </w:r>
      <w:r w:rsidRPr="006B674F">
        <w:rPr>
          <w:rFonts w:ascii="Microsoft Sans Serif" w:eastAsia="Batang" w:hAnsi="Microsoft Sans Serif" w:cs="Microsoft Sans Serif"/>
          <w:bCs/>
          <w:noProof/>
          <w:color w:val="95B3D7"/>
          <w:u w:val="single"/>
          <w:lang w:val="en-SG" w:eastAsia="en-SG"/>
        </w:rPr>
        <w:pict>
          <v:shape id="_x0000_s1516" type="#_x0000_t202" style="position:absolute;left:0;text-align:left;margin-left:-29.35pt;margin-top:4.05pt;width:108.85pt;height:36.85pt;z-index:251696128" filled="f" stroked="f">
            <v:textbox style="mso-next-textbox:#_x0000_s1516">
              <w:txbxContent>
                <w:p w:rsidR="00E5458F" w:rsidRDefault="00E5458F" w:rsidP="00E5458F">
                  <w:pPr>
                    <w:jc w:val="center"/>
                  </w:pPr>
                  <w:r>
                    <w:t>Coding</w:t>
                  </w:r>
                </w:p>
              </w:txbxContent>
            </v:textbox>
          </v:shape>
        </w:pict>
      </w:r>
    </w:p>
    <w:p w:rsidR="00E5458F" w:rsidRPr="00A60EE2" w:rsidRDefault="00E5458F" w:rsidP="00E5458F">
      <w:pPr>
        <w:spacing w:line="312" w:lineRule="auto"/>
        <w:ind w:right="360"/>
        <w:jc w:val="center"/>
        <w:rPr>
          <w:rFonts w:ascii="Microsoft Sans Serif" w:eastAsia="Batang" w:hAnsi="Microsoft Sans Serif" w:cs="Microsoft Sans Serif"/>
          <w:bCs/>
          <w:color w:val="95B3D7"/>
          <w:u w:val="single"/>
        </w:rPr>
      </w:pP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72" type="#_x0000_t116" style="position:absolute;left:0;text-align:left;margin-left:316.2pt;margin-top:8.1pt;width:46.35pt;height:15.85pt;z-index:251753472" fillcolor="#e5b8b7"/>
        </w:pict>
      </w:r>
      <w:r w:rsidRPr="006B674F">
        <w:rPr>
          <w:rFonts w:ascii="Microsoft Sans Serif" w:eastAsia="Batang" w:hAnsi="Microsoft Sans Serif" w:cs="Microsoft Sans Serif"/>
          <w:bCs/>
          <w:noProof/>
          <w:color w:val="95B3D7"/>
          <w:u w:val="single"/>
          <w:lang w:val="en-SG" w:eastAsia="en-SG"/>
        </w:rPr>
        <w:pict>
          <v:shape id="_x0000_s1517" type="#_x0000_t202" style="position:absolute;left:0;text-align:left;margin-left:-40.4pt;margin-top:2.6pt;width:108.85pt;height:36.85pt;z-index:251697152" filled="f" stroked="f">
            <v:textbox style="mso-next-textbox:#_x0000_s1517">
              <w:txbxContent>
                <w:p w:rsidR="00E5458F" w:rsidRDefault="00E5458F" w:rsidP="00E5458F">
                  <w:pPr>
                    <w:jc w:val="center"/>
                  </w:pPr>
                  <w:r>
                    <w:t>Unit Testing</w:t>
                  </w:r>
                </w:p>
              </w:txbxContent>
            </v:textbox>
          </v:shape>
        </w:pict>
      </w:r>
    </w:p>
    <w:p w:rsidR="00E5458F" w:rsidRPr="00A60EE2" w:rsidRDefault="006B674F" w:rsidP="00E5458F">
      <w:pPr>
        <w:tabs>
          <w:tab w:val="left" w:pos="1697"/>
          <w:tab w:val="center" w:pos="4140"/>
        </w:tabs>
        <w:spacing w:line="312" w:lineRule="auto"/>
        <w:ind w:right="360"/>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81" type="#_x0000_t120" style="position:absolute;margin-left:352.4pt;margin-top:2.25pt;width:7.15pt;height:7.15pt;z-index:251762688" fillcolor="#548dd4" strokecolor="#548dd4"/>
        </w:pict>
      </w:r>
    </w:p>
    <w:p w:rsidR="00E5458F" w:rsidRPr="00A60EE2"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73" type="#_x0000_t116" style="position:absolute;left:0;text-align:left;margin-left:362.55pt;margin-top:14.95pt;width:32.4pt;height:15.85pt;z-index:251754496" fillcolor="#e5b8b7"/>
        </w:pict>
      </w:r>
      <w:r w:rsidRPr="006B674F">
        <w:rPr>
          <w:rFonts w:ascii="Microsoft Sans Serif" w:eastAsia="Batang" w:hAnsi="Microsoft Sans Serif" w:cs="Microsoft Sans Serif"/>
          <w:bCs/>
          <w:noProof/>
          <w:color w:val="95B3D7"/>
          <w:u w:val="single"/>
          <w:lang w:val="en-SG" w:eastAsia="en-SG"/>
        </w:rPr>
        <w:pict>
          <v:shape id="_x0000_s1518" type="#_x0000_t202" style="position:absolute;left:0;text-align:left;margin-left:-34.45pt;margin-top:13.15pt;width:108.85pt;height:36.85pt;z-index:251698176" filled="f" stroked="f">
            <v:textbox style="mso-next-textbox:#_x0000_s1518">
              <w:txbxContent>
                <w:p w:rsidR="00E5458F" w:rsidRDefault="00E5458F" w:rsidP="00E5458F">
                  <w:pPr>
                    <w:jc w:val="center"/>
                  </w:pPr>
                  <w:r>
                    <w:t>Test Plan</w:t>
                  </w:r>
                </w:p>
              </w:txbxContent>
            </v:textbox>
          </v:shape>
        </w:pict>
      </w:r>
    </w:p>
    <w:p w:rsidR="00E5458F" w:rsidRPr="00E323D5" w:rsidRDefault="006B674F" w:rsidP="00E5458F">
      <w:pPr>
        <w:spacing w:line="312" w:lineRule="auto"/>
        <w:ind w:right="360"/>
        <w:jc w:val="center"/>
        <w:rPr>
          <w:rFonts w:ascii="Microsoft Sans Serif" w:eastAsia="Batang" w:hAnsi="Microsoft Sans Serif" w:cs="Microsoft Sans Serif"/>
          <w:bCs/>
          <w:color w:val="95B3D7"/>
          <w:u w:val="single"/>
        </w:rPr>
      </w:pPr>
      <w:r w:rsidRPr="006B674F">
        <w:rPr>
          <w:rFonts w:ascii="Microsoft Sans Serif" w:eastAsia="Batang" w:hAnsi="Microsoft Sans Serif" w:cs="Microsoft Sans Serif"/>
          <w:bCs/>
          <w:noProof/>
          <w:color w:val="95B3D7"/>
          <w:u w:val="single"/>
          <w:lang w:val="en-SG" w:eastAsia="en-SG"/>
        </w:rPr>
        <w:pict>
          <v:shape id="_x0000_s1583" type="#_x0000_t120" style="position:absolute;left:0;text-align:left;margin-left:395.75pt;margin-top:11.85pt;width:7.15pt;height:7.15pt;z-index:251764736" fillcolor="#548dd4" strokecolor="#548dd4"/>
        </w:pict>
      </w:r>
      <w:r w:rsidRPr="006B674F">
        <w:rPr>
          <w:rFonts w:ascii="Microsoft Sans Serif" w:eastAsia="Batang" w:hAnsi="Microsoft Sans Serif" w:cs="Microsoft Sans Serif"/>
          <w:bCs/>
          <w:noProof/>
          <w:color w:val="95B3D7"/>
          <w:u w:val="single"/>
          <w:lang w:val="en-SG" w:eastAsia="en-SG"/>
        </w:rPr>
        <w:pict>
          <v:shape id="_x0000_s1574" type="#_x0000_t116" style="position:absolute;left:0;text-align:left;margin-left:403.65pt;margin-top:3.15pt;width:30.6pt;height:15.85pt;z-index:251755520" fillcolor="#e5b8b7"/>
        </w:pict>
      </w:r>
      <w:r w:rsidRPr="006B674F">
        <w:rPr>
          <w:rFonts w:ascii="Microsoft Sans Serif" w:eastAsia="Batang" w:hAnsi="Microsoft Sans Serif" w:cs="Microsoft Sans Serif"/>
          <w:bCs/>
          <w:noProof/>
          <w:color w:val="95B3D7"/>
          <w:u w:val="single"/>
          <w:lang w:val="en-SG" w:eastAsia="en-SG"/>
        </w:rPr>
        <w:pict>
          <v:shape id="_x0000_s1582" type="#_x0000_t120" style="position:absolute;left:0;text-align:left;margin-left:386.5pt;margin-top:9.1pt;width:7.15pt;height:7.15pt;z-index:251763712" fillcolor="#548dd4" strokecolor="#548dd4"/>
        </w:pict>
      </w:r>
      <w:r w:rsidRPr="006B674F">
        <w:rPr>
          <w:rFonts w:ascii="Microsoft Sans Serif" w:eastAsia="Batang" w:hAnsi="Microsoft Sans Serif" w:cs="Microsoft Sans Serif"/>
          <w:bCs/>
          <w:noProof/>
          <w:u w:val="single"/>
          <w:lang w:val="en-SG" w:eastAsia="en-SG"/>
        </w:rPr>
        <w:pict>
          <v:shape id="_x0000_s1510" type="#_x0000_t32" style="position:absolute;left:0;text-align:left;margin-left:57.4pt;margin-top:21.65pt;width:438pt;height:0;z-index:251689984" o:connectortype="straight"/>
        </w:pict>
      </w:r>
      <w:r w:rsidRPr="006B674F">
        <w:rPr>
          <w:rFonts w:ascii="Microsoft Sans Serif" w:eastAsia="Batang" w:hAnsi="Microsoft Sans Serif" w:cs="Microsoft Sans Serif"/>
          <w:bCs/>
          <w:noProof/>
          <w:u w:val="single"/>
          <w:lang w:val="en-SG" w:eastAsia="en-SG"/>
        </w:rPr>
        <w:pict>
          <v:shape id="_x0000_s1519" type="#_x0000_t202" style="position:absolute;left:0;text-align:left;margin-left:-34.45pt;margin-top:8.15pt;width:108.85pt;height:36.85pt;z-index:251699200" filled="f" stroked="f">
            <v:textbox style="mso-next-textbox:#_x0000_s1519">
              <w:txbxContent>
                <w:p w:rsidR="00E5458F" w:rsidRDefault="00E5458F" w:rsidP="00E5458F">
                  <w:pPr>
                    <w:jc w:val="center"/>
                  </w:pPr>
                  <w:r>
                    <w:t>Test</w:t>
                  </w:r>
                  <w:r w:rsidRPr="00E323D5">
                    <w:rPr>
                      <w:i/>
                    </w:rPr>
                    <w:t>i</w:t>
                  </w:r>
                  <w:r>
                    <w:t>ng</w:t>
                  </w:r>
                </w:p>
              </w:txbxContent>
            </v:textbox>
          </v:shape>
        </w:pict>
      </w:r>
    </w:p>
    <w:p w:rsidR="00E5458F" w:rsidRPr="00A60EE2" w:rsidRDefault="006B674F" w:rsidP="00E5458F">
      <w:pPr>
        <w:spacing w:line="312" w:lineRule="auto"/>
        <w:ind w:right="360"/>
        <w:jc w:val="center"/>
        <w:rPr>
          <w:rFonts w:ascii="Microsoft Sans Serif" w:eastAsia="Batang" w:hAnsi="Microsoft Sans Serif" w:cs="Microsoft Sans Serif"/>
          <w:bCs/>
          <w:u w:val="single"/>
        </w:rPr>
      </w:pPr>
      <w:r w:rsidRPr="006B674F">
        <w:rPr>
          <w:rFonts w:ascii="Microsoft Sans Serif" w:eastAsia="Batang" w:hAnsi="Microsoft Sans Serif" w:cs="Microsoft Sans Serif"/>
          <w:bCs/>
          <w:noProof/>
          <w:u w:val="single"/>
          <w:lang w:val="en-SG" w:eastAsia="en-SG"/>
        </w:rPr>
        <w:pict>
          <v:shape id="_x0000_s1563" type="#_x0000_t32" style="position:absolute;left:0;text-align:left;margin-left:415.55pt;margin-top:6.4pt;width:0;height:13.65pt;flip:y;z-index:251744256" o:connectortype="straight"/>
        </w:pict>
      </w:r>
      <w:r w:rsidRPr="006B674F">
        <w:rPr>
          <w:rFonts w:ascii="Microsoft Sans Serif" w:eastAsia="Batang" w:hAnsi="Microsoft Sans Serif" w:cs="Microsoft Sans Serif"/>
          <w:bCs/>
          <w:noProof/>
          <w:u w:val="single"/>
          <w:lang w:val="en-SG" w:eastAsia="en-SG"/>
        </w:rPr>
        <w:pict>
          <v:shape id="_x0000_s1562" type="#_x0000_t32" style="position:absolute;left:0;text-align:left;margin-left:405.25pt;margin-top:6.3pt;width:0;height:13.65pt;flip:y;z-index:251743232" o:connectortype="straight"/>
        </w:pict>
      </w:r>
      <w:r w:rsidRPr="006B674F">
        <w:rPr>
          <w:rFonts w:ascii="Microsoft Sans Serif" w:eastAsia="Batang" w:hAnsi="Microsoft Sans Serif" w:cs="Microsoft Sans Serif"/>
          <w:bCs/>
          <w:noProof/>
          <w:u w:val="single"/>
          <w:lang w:val="en-SG" w:eastAsia="en-SG"/>
        </w:rPr>
        <w:pict>
          <v:shape id="_x0000_s1565" type="#_x0000_t32" style="position:absolute;left:0;text-align:left;margin-left:434.25pt;margin-top:6.4pt;width:0;height:13.65pt;flip:y;z-index:251746304" o:connectortype="straight"/>
        </w:pict>
      </w:r>
      <w:r w:rsidRPr="006B674F">
        <w:rPr>
          <w:rFonts w:ascii="Microsoft Sans Serif" w:eastAsia="Batang" w:hAnsi="Microsoft Sans Serif" w:cs="Microsoft Sans Serif"/>
          <w:bCs/>
          <w:noProof/>
          <w:u w:val="single"/>
          <w:lang w:val="en-SG" w:eastAsia="en-SG"/>
        </w:rPr>
        <w:pict>
          <v:shape id="_x0000_s1564" type="#_x0000_t32" style="position:absolute;left:0;text-align:left;margin-left:424.9pt;margin-top:6.4pt;width:0;height:13.65pt;flip:y;z-index:251745280" o:connectortype="straight"/>
        </w:pict>
      </w:r>
      <w:r w:rsidRPr="006B674F">
        <w:rPr>
          <w:rFonts w:ascii="Microsoft Sans Serif" w:eastAsia="Batang" w:hAnsi="Microsoft Sans Serif" w:cs="Microsoft Sans Serif"/>
          <w:bCs/>
          <w:noProof/>
          <w:u w:val="single"/>
          <w:lang w:val="en-SG" w:eastAsia="en-SG"/>
        </w:rPr>
        <w:pict>
          <v:shape id="_x0000_s1557" type="#_x0000_t32" style="position:absolute;left:0;text-align:left;margin-left:356.8pt;margin-top:6.3pt;width:0;height:13.65pt;flip:y;z-index:251738112" o:connectortype="straight"/>
        </w:pict>
      </w:r>
      <w:r w:rsidRPr="006B674F">
        <w:rPr>
          <w:rFonts w:ascii="Microsoft Sans Serif" w:eastAsia="Batang" w:hAnsi="Microsoft Sans Serif" w:cs="Microsoft Sans Serif"/>
          <w:bCs/>
          <w:noProof/>
          <w:u w:val="single"/>
          <w:lang w:val="en-SG" w:eastAsia="en-SG"/>
        </w:rPr>
        <w:pict>
          <v:shape id="_x0000_s1560" type="#_x0000_t32" style="position:absolute;left:0;text-align:left;margin-left:385.8pt;margin-top:6.4pt;width:0;height:13.65pt;flip:y;z-index:251741184" o:connectortype="straight"/>
        </w:pict>
      </w:r>
      <w:r w:rsidRPr="006B674F">
        <w:rPr>
          <w:rFonts w:ascii="Microsoft Sans Serif" w:eastAsia="Batang" w:hAnsi="Microsoft Sans Serif" w:cs="Microsoft Sans Serif"/>
          <w:bCs/>
          <w:noProof/>
          <w:u w:val="single"/>
          <w:lang w:val="en-SG" w:eastAsia="en-SG"/>
        </w:rPr>
        <w:pict>
          <v:shape id="_x0000_s1559" type="#_x0000_t32" style="position:absolute;left:0;text-align:left;margin-left:376.45pt;margin-top:6.4pt;width:0;height:13.65pt;flip:y;z-index:251740160" o:connectortype="straight"/>
        </w:pict>
      </w:r>
      <w:r w:rsidRPr="006B674F">
        <w:rPr>
          <w:rFonts w:ascii="Microsoft Sans Serif" w:eastAsia="Batang" w:hAnsi="Microsoft Sans Serif" w:cs="Microsoft Sans Serif"/>
          <w:bCs/>
          <w:noProof/>
          <w:u w:val="single"/>
          <w:lang w:val="en-SG" w:eastAsia="en-SG"/>
        </w:rPr>
        <w:pict>
          <v:shape id="_x0000_s1558" type="#_x0000_t32" style="position:absolute;left:0;text-align:left;margin-left:367.1pt;margin-top:6.4pt;width:0;height:13.65pt;flip:y;z-index:251739136" o:connectortype="straight"/>
        </w:pict>
      </w:r>
      <w:r w:rsidRPr="006B674F">
        <w:rPr>
          <w:rFonts w:ascii="Microsoft Sans Serif" w:eastAsia="Batang" w:hAnsi="Microsoft Sans Serif" w:cs="Microsoft Sans Serif"/>
          <w:bCs/>
          <w:noProof/>
          <w:u w:val="single"/>
          <w:lang w:val="en-SG" w:eastAsia="en-SG"/>
        </w:rPr>
        <w:pict>
          <v:shape id="_x0000_s1553" type="#_x0000_t32" style="position:absolute;left:0;text-align:left;margin-left:307.4pt;margin-top:6.2pt;width:0;height:13.65pt;flip:y;z-index:251734016" o:connectortype="straight"/>
        </w:pict>
      </w:r>
      <w:r w:rsidRPr="006B674F">
        <w:rPr>
          <w:rFonts w:ascii="Microsoft Sans Serif" w:eastAsia="Batang" w:hAnsi="Microsoft Sans Serif" w:cs="Microsoft Sans Serif"/>
          <w:bCs/>
          <w:noProof/>
          <w:u w:val="single"/>
          <w:lang w:val="en-SG" w:eastAsia="en-SG"/>
        </w:rPr>
        <w:pict>
          <v:shape id="_x0000_s1556" type="#_x0000_t32" style="position:absolute;left:0;text-align:left;margin-left:336.4pt;margin-top:6.3pt;width:0;height:13.65pt;flip:y;z-index:251737088" o:connectortype="straight"/>
        </w:pict>
      </w:r>
      <w:r w:rsidRPr="006B674F">
        <w:rPr>
          <w:rFonts w:ascii="Microsoft Sans Serif" w:eastAsia="Batang" w:hAnsi="Microsoft Sans Serif" w:cs="Microsoft Sans Serif"/>
          <w:bCs/>
          <w:noProof/>
          <w:u w:val="single"/>
          <w:lang w:val="en-SG" w:eastAsia="en-SG"/>
        </w:rPr>
        <w:pict>
          <v:shape id="_x0000_s1555" type="#_x0000_t32" style="position:absolute;left:0;text-align:left;margin-left:327.05pt;margin-top:6.3pt;width:0;height:13.65pt;flip:y;z-index:251736064" o:connectortype="straight"/>
        </w:pict>
      </w:r>
      <w:r w:rsidRPr="006B674F">
        <w:rPr>
          <w:rFonts w:ascii="Microsoft Sans Serif" w:eastAsia="Batang" w:hAnsi="Microsoft Sans Serif" w:cs="Microsoft Sans Serif"/>
          <w:bCs/>
          <w:noProof/>
          <w:u w:val="single"/>
          <w:lang w:val="en-SG" w:eastAsia="en-SG"/>
        </w:rPr>
        <w:pict>
          <v:shape id="_x0000_s1554" type="#_x0000_t32" style="position:absolute;left:0;text-align:left;margin-left:317.7pt;margin-top:6.3pt;width:0;height:13.65pt;flip:y;z-index:251735040" o:connectortype="straight"/>
        </w:pict>
      </w:r>
      <w:r w:rsidRPr="006B674F">
        <w:rPr>
          <w:rFonts w:ascii="Microsoft Sans Serif" w:eastAsia="Batang" w:hAnsi="Microsoft Sans Serif" w:cs="Microsoft Sans Serif"/>
          <w:bCs/>
          <w:noProof/>
          <w:u w:val="single"/>
          <w:lang w:val="en-SG" w:eastAsia="en-SG"/>
        </w:rPr>
        <w:pict>
          <v:shape id="_x0000_s1548" type="#_x0000_t32" style="position:absolute;left:0;text-align:left;margin-left:258.1pt;margin-top:6.2pt;width:0;height:13.65pt;flip:y;z-index:251728896" o:connectortype="straight"/>
        </w:pict>
      </w:r>
      <w:r w:rsidRPr="006B674F">
        <w:rPr>
          <w:rFonts w:ascii="Microsoft Sans Serif" w:eastAsia="Batang" w:hAnsi="Microsoft Sans Serif" w:cs="Microsoft Sans Serif"/>
          <w:bCs/>
          <w:noProof/>
          <w:u w:val="single"/>
          <w:lang w:val="en-SG" w:eastAsia="en-SG"/>
        </w:rPr>
        <w:pict>
          <v:shape id="_x0000_s1551" type="#_x0000_t32" style="position:absolute;left:0;text-align:left;margin-left:287.1pt;margin-top:6.3pt;width:0;height:13.65pt;flip:y;z-index:251731968" o:connectortype="straight"/>
        </w:pict>
      </w:r>
      <w:r w:rsidRPr="006B674F">
        <w:rPr>
          <w:rFonts w:ascii="Microsoft Sans Serif" w:eastAsia="Batang" w:hAnsi="Microsoft Sans Serif" w:cs="Microsoft Sans Serif"/>
          <w:bCs/>
          <w:noProof/>
          <w:u w:val="single"/>
          <w:lang w:val="en-SG" w:eastAsia="en-SG"/>
        </w:rPr>
        <w:pict>
          <v:shape id="_x0000_s1550" type="#_x0000_t32" style="position:absolute;left:0;text-align:left;margin-left:277.75pt;margin-top:6.3pt;width:0;height:13.65pt;flip:y;z-index:251730944" o:connectortype="straight"/>
        </w:pict>
      </w:r>
      <w:r w:rsidRPr="006B674F">
        <w:rPr>
          <w:rFonts w:ascii="Microsoft Sans Serif" w:eastAsia="Batang" w:hAnsi="Microsoft Sans Serif" w:cs="Microsoft Sans Serif"/>
          <w:bCs/>
          <w:noProof/>
          <w:u w:val="single"/>
          <w:lang w:val="en-SG" w:eastAsia="en-SG"/>
        </w:rPr>
        <w:pict>
          <v:shape id="_x0000_s1549" type="#_x0000_t32" style="position:absolute;left:0;text-align:left;margin-left:268.4pt;margin-top:6.3pt;width:0;height:13.65pt;flip:y;z-index:251729920" o:connectortype="straight"/>
        </w:pict>
      </w:r>
      <w:r w:rsidRPr="006B674F">
        <w:rPr>
          <w:rFonts w:ascii="Microsoft Sans Serif" w:eastAsia="Batang" w:hAnsi="Microsoft Sans Serif" w:cs="Microsoft Sans Serif"/>
          <w:bCs/>
          <w:noProof/>
          <w:u w:val="single"/>
          <w:lang w:val="en-SG" w:eastAsia="en-SG"/>
        </w:rPr>
        <w:pict>
          <v:shape id="_x0000_s1544" type="#_x0000_t32" style="position:absolute;left:0;text-align:left;margin-left:219.95pt;margin-top:6.3pt;width:0;height:13.65pt;flip:y;z-index:251724800" o:connectortype="straight"/>
        </w:pict>
      </w:r>
      <w:r w:rsidRPr="006B674F">
        <w:rPr>
          <w:rFonts w:ascii="Microsoft Sans Serif" w:eastAsia="Batang" w:hAnsi="Microsoft Sans Serif" w:cs="Microsoft Sans Serif"/>
          <w:bCs/>
          <w:noProof/>
          <w:u w:val="single"/>
          <w:lang w:val="en-SG" w:eastAsia="en-SG"/>
        </w:rPr>
        <w:pict>
          <v:shape id="_x0000_s1543" type="#_x0000_t32" style="position:absolute;left:0;text-align:left;margin-left:209.65pt;margin-top:6.2pt;width:0;height:13.65pt;flip:y;z-index:251723776" o:connectortype="straight"/>
        </w:pict>
      </w:r>
      <w:r w:rsidRPr="006B674F">
        <w:rPr>
          <w:rFonts w:ascii="Microsoft Sans Serif" w:eastAsia="Batang" w:hAnsi="Microsoft Sans Serif" w:cs="Microsoft Sans Serif"/>
          <w:bCs/>
          <w:noProof/>
          <w:u w:val="single"/>
          <w:lang w:val="en-SG" w:eastAsia="en-SG"/>
        </w:rPr>
        <w:pict>
          <v:shape id="_x0000_s1546" type="#_x0000_t32" style="position:absolute;left:0;text-align:left;margin-left:238.65pt;margin-top:6.3pt;width:0;height:13.65pt;flip:y;z-index:251726848" o:connectortype="straight"/>
        </w:pict>
      </w:r>
      <w:r w:rsidRPr="006B674F">
        <w:rPr>
          <w:rFonts w:ascii="Microsoft Sans Serif" w:eastAsia="Batang" w:hAnsi="Microsoft Sans Serif" w:cs="Microsoft Sans Serif"/>
          <w:bCs/>
          <w:noProof/>
          <w:u w:val="single"/>
          <w:lang w:val="en-SG" w:eastAsia="en-SG"/>
        </w:rPr>
        <w:pict>
          <v:shape id="_x0000_s1545" type="#_x0000_t32" style="position:absolute;left:0;text-align:left;margin-left:229.3pt;margin-top:6.3pt;width:0;height:13.65pt;flip:y;z-index:251725824" o:connectortype="straight"/>
        </w:pict>
      </w:r>
      <w:r w:rsidRPr="006B674F">
        <w:rPr>
          <w:rFonts w:ascii="Microsoft Sans Serif" w:eastAsia="Batang" w:hAnsi="Microsoft Sans Serif" w:cs="Microsoft Sans Serif"/>
          <w:bCs/>
          <w:noProof/>
          <w:u w:val="single"/>
          <w:lang w:val="en-SG" w:eastAsia="en-SG"/>
        </w:rPr>
        <w:pict>
          <v:shape id="_x0000_s1542" type="#_x0000_t32" style="position:absolute;left:0;text-align:left;margin-left:187.65pt;margin-top:6.3pt;width:0;height:13.65pt;flip:y;z-index:251722752" o:connectortype="straight"/>
        </w:pict>
      </w:r>
      <w:r w:rsidRPr="006B674F">
        <w:rPr>
          <w:rFonts w:ascii="Microsoft Sans Serif" w:eastAsia="Batang" w:hAnsi="Microsoft Sans Serif" w:cs="Microsoft Sans Serif"/>
          <w:bCs/>
          <w:noProof/>
          <w:u w:val="single"/>
          <w:lang w:val="en-SG" w:eastAsia="en-SG"/>
        </w:rPr>
        <w:pict>
          <v:shape id="_x0000_s1541" type="#_x0000_t32" style="position:absolute;left:0;text-align:left;margin-left:178.3pt;margin-top:6.3pt;width:0;height:13.65pt;flip:y;z-index:251721728" o:connectortype="straight"/>
        </w:pict>
      </w:r>
      <w:r w:rsidRPr="006B674F">
        <w:rPr>
          <w:rFonts w:ascii="Microsoft Sans Serif" w:eastAsia="Batang" w:hAnsi="Microsoft Sans Serif" w:cs="Microsoft Sans Serif"/>
          <w:bCs/>
          <w:noProof/>
          <w:u w:val="single"/>
          <w:lang w:val="en-SG" w:eastAsia="en-SG"/>
        </w:rPr>
        <w:pict>
          <v:shape id="_x0000_s1540" type="#_x0000_t32" style="position:absolute;left:0;text-align:left;margin-left:168.95pt;margin-top:6.3pt;width:0;height:13.65pt;flip:y;z-index:251720704" o:connectortype="straight"/>
        </w:pict>
      </w:r>
      <w:r w:rsidRPr="006B674F">
        <w:rPr>
          <w:rFonts w:ascii="Microsoft Sans Serif" w:eastAsia="Batang" w:hAnsi="Microsoft Sans Serif" w:cs="Microsoft Sans Serif"/>
          <w:bCs/>
          <w:noProof/>
          <w:u w:val="single"/>
          <w:lang w:val="en-SG" w:eastAsia="en-SG"/>
        </w:rPr>
        <w:pict>
          <v:shape id="_x0000_s1539" type="#_x0000_t32" style="position:absolute;left:0;text-align:left;margin-left:158.65pt;margin-top:6.2pt;width:0;height:13.65pt;flip:y;z-index:251719680" o:connectortype="straight"/>
        </w:pict>
      </w:r>
      <w:r w:rsidRPr="006B674F">
        <w:rPr>
          <w:rFonts w:ascii="Microsoft Sans Serif" w:eastAsia="Batang" w:hAnsi="Microsoft Sans Serif" w:cs="Microsoft Sans Serif"/>
          <w:bCs/>
          <w:noProof/>
          <w:u w:val="single"/>
          <w:lang w:val="en-SG" w:eastAsia="en-SG"/>
        </w:rPr>
        <w:pict>
          <v:shape id="_x0000_s1536" type="#_x0000_t32" style="position:absolute;left:0;text-align:left;margin-left:131.55pt;margin-top:6.3pt;width:0;height:13.65pt;flip:y;z-index:251716608" o:connectortype="straight"/>
        </w:pict>
      </w:r>
      <w:r w:rsidRPr="006B674F">
        <w:rPr>
          <w:rFonts w:ascii="Microsoft Sans Serif" w:eastAsia="Batang" w:hAnsi="Microsoft Sans Serif" w:cs="Microsoft Sans Serif"/>
          <w:bCs/>
          <w:noProof/>
          <w:u w:val="single"/>
          <w:lang w:val="en-SG" w:eastAsia="en-SG"/>
        </w:rPr>
        <w:pict>
          <v:shape id="_x0000_s1535" type="#_x0000_t32" style="position:absolute;left:0;text-align:left;margin-left:122.2pt;margin-top:6.3pt;width:0;height:13.65pt;flip:y;z-index:251715584" o:connectortype="straight"/>
        </w:pict>
      </w:r>
      <w:r w:rsidRPr="006B674F">
        <w:rPr>
          <w:rFonts w:ascii="Microsoft Sans Serif" w:eastAsia="Batang" w:hAnsi="Microsoft Sans Serif" w:cs="Microsoft Sans Serif"/>
          <w:bCs/>
          <w:noProof/>
          <w:u w:val="single"/>
          <w:lang w:val="en-SG" w:eastAsia="en-SG"/>
        </w:rPr>
        <w:pict>
          <v:shape id="_x0000_s1534" type="#_x0000_t32" style="position:absolute;left:0;text-align:left;margin-left:111.9pt;margin-top:6.2pt;width:0;height:13.65pt;flip:y;z-index:251714560" o:connectortype="straight"/>
        </w:pict>
      </w:r>
      <w:r w:rsidRPr="006B674F">
        <w:rPr>
          <w:rFonts w:ascii="Microsoft Sans Serif" w:eastAsia="Batang" w:hAnsi="Microsoft Sans Serif" w:cs="Microsoft Sans Serif"/>
          <w:bCs/>
          <w:noProof/>
          <w:u w:val="single"/>
          <w:lang w:val="en-SG" w:eastAsia="en-SG"/>
        </w:rPr>
        <w:pict>
          <v:shape id="_x0000_s1537" type="#_x0000_t32" style="position:absolute;left:0;text-align:left;margin-left:140.9pt;margin-top:6.3pt;width:0;height:13.65pt;flip:y;z-index:251717632" o:connectortype="straight"/>
        </w:pict>
      </w:r>
      <w:r w:rsidRPr="006B674F">
        <w:rPr>
          <w:rFonts w:ascii="Microsoft Sans Serif" w:eastAsia="Batang" w:hAnsi="Microsoft Sans Serif" w:cs="Microsoft Sans Serif"/>
          <w:bCs/>
          <w:noProof/>
          <w:u w:val="single"/>
          <w:lang w:val="en-SG" w:eastAsia="en-SG"/>
        </w:rPr>
        <w:pict>
          <v:shape id="_x0000_s1532" type="#_x0000_t32" style="position:absolute;left:0;text-align:left;margin-left:94.05pt;margin-top:5.35pt;width:0;height:13.65pt;flip:y;z-index:251712512" o:connectortype="straight"/>
        </w:pict>
      </w:r>
      <w:r w:rsidRPr="006B674F">
        <w:rPr>
          <w:rFonts w:ascii="Microsoft Sans Serif" w:eastAsia="Batang" w:hAnsi="Microsoft Sans Serif" w:cs="Microsoft Sans Serif"/>
          <w:bCs/>
          <w:noProof/>
          <w:u w:val="single"/>
          <w:lang w:val="en-SG" w:eastAsia="en-SG"/>
        </w:rPr>
        <w:pict>
          <v:shape id="_x0000_s1531" type="#_x0000_t32" style="position:absolute;left:0;text-align:left;margin-left:84.7pt;margin-top:5.35pt;width:0;height:13.65pt;flip:y;z-index:251711488" o:connectortype="straight"/>
        </w:pict>
      </w:r>
      <w:r w:rsidRPr="006B674F">
        <w:rPr>
          <w:rFonts w:ascii="Microsoft Sans Serif" w:eastAsia="Batang" w:hAnsi="Microsoft Sans Serif" w:cs="Microsoft Sans Serif"/>
          <w:bCs/>
          <w:noProof/>
          <w:u w:val="single"/>
          <w:lang w:val="en-SG" w:eastAsia="en-SG"/>
        </w:rPr>
        <w:pict>
          <v:shape id="_x0000_s1530" type="#_x0000_t32" style="position:absolute;left:0;text-align:left;margin-left:75.35pt;margin-top:5.35pt;width:0;height:13.65pt;flip:y;z-index:251710464" o:connectortype="straight"/>
        </w:pict>
      </w:r>
      <w:r w:rsidRPr="006B674F">
        <w:rPr>
          <w:rFonts w:ascii="Microsoft Sans Serif" w:eastAsia="Batang" w:hAnsi="Microsoft Sans Serif" w:cs="Microsoft Sans Serif"/>
          <w:bCs/>
          <w:noProof/>
          <w:u w:val="single"/>
          <w:lang w:val="en-SG" w:eastAsia="en-SG"/>
        </w:rPr>
        <w:pict>
          <v:shape id="_x0000_s1529" type="#_x0000_t32" style="position:absolute;left:0;text-align:left;margin-left:65.05pt;margin-top:5.25pt;width:0;height:13.65pt;flip:y;z-index:251709440" o:connectortype="straight"/>
        </w:pict>
      </w:r>
    </w:p>
    <w:p w:rsidR="00E5458F" w:rsidRPr="00A60EE2" w:rsidRDefault="006B674F" w:rsidP="00E5458F">
      <w:pPr>
        <w:spacing w:line="312" w:lineRule="auto"/>
        <w:ind w:right="360"/>
        <w:jc w:val="center"/>
        <w:rPr>
          <w:rFonts w:ascii="Microsoft Sans Serif" w:eastAsia="Batang" w:hAnsi="Microsoft Sans Serif" w:cs="Microsoft Sans Serif"/>
          <w:bCs/>
          <w:u w:val="single"/>
        </w:rPr>
      </w:pPr>
      <w:r w:rsidRPr="006B674F">
        <w:rPr>
          <w:rFonts w:ascii="Microsoft Sans Serif" w:eastAsia="Batang" w:hAnsi="Microsoft Sans Serif" w:cs="Microsoft Sans Serif"/>
          <w:bCs/>
          <w:noProof/>
          <w:u w:val="single"/>
          <w:lang w:val="en-SG" w:eastAsia="en-SG"/>
        </w:rPr>
        <w:pict>
          <v:shape id="_x0000_s1520" type="#_x0000_t202" style="position:absolute;left:0;text-align:left;margin-left:55.7pt;margin-top:.65pt;width:60.85pt;height:34.25pt;z-index:251700224" filled="f" stroked="f">
            <v:textbox style="mso-next-textbox:#_x0000_s1520">
              <w:txbxContent>
                <w:p w:rsidR="00E5458F" w:rsidRPr="005A0B05" w:rsidRDefault="00E5458F" w:rsidP="00E5458F">
                  <w:r>
                    <w:t>1 Dec</w:t>
                  </w:r>
                </w:p>
              </w:txbxContent>
            </v:textbox>
          </v:shape>
        </w:pict>
      </w:r>
      <w:r w:rsidRPr="006B674F">
        <w:rPr>
          <w:rFonts w:ascii="Microsoft Sans Serif" w:eastAsia="Batang" w:hAnsi="Microsoft Sans Serif" w:cs="Microsoft Sans Serif"/>
          <w:bCs/>
          <w:noProof/>
          <w:u w:val="single"/>
          <w:lang w:val="en-SG" w:eastAsia="en-SG"/>
        </w:rPr>
        <w:pict>
          <v:shape id="_x0000_s1527" type="#_x0000_t202" style="position:absolute;left:0;text-align:left;margin-left:397.4pt;margin-top:1.65pt;width:60.85pt;height:34.25pt;z-index:251707392" filled="f" stroked="f">
            <v:textbox style="mso-next-textbox:#_x0000_s1527">
              <w:txbxContent>
                <w:p w:rsidR="00E5458F" w:rsidRPr="00321B3F" w:rsidRDefault="00E5458F" w:rsidP="00E5458F">
                  <w:r>
                    <w:t xml:space="preserve">20 Apr </w:t>
                  </w:r>
                </w:p>
              </w:txbxContent>
            </v:textbox>
          </v:shape>
        </w:pict>
      </w:r>
      <w:r w:rsidRPr="006B674F">
        <w:rPr>
          <w:rFonts w:ascii="Microsoft Sans Serif" w:eastAsia="Batang" w:hAnsi="Microsoft Sans Serif" w:cs="Microsoft Sans Serif"/>
          <w:bCs/>
          <w:noProof/>
          <w:u w:val="single"/>
          <w:lang w:val="en-SG" w:eastAsia="en-SG"/>
        </w:rPr>
        <w:pict>
          <v:shape id="_x0000_s1526" type="#_x0000_t202" style="position:absolute;left:0;text-align:left;margin-left:342.05pt;margin-top:.7pt;width:60.85pt;height:34.25pt;z-index:251706368" filled="f" stroked="f">
            <v:textbox style="mso-next-textbox:#_x0000_s1526">
              <w:txbxContent>
                <w:p w:rsidR="00E5458F" w:rsidRPr="005A0B05" w:rsidRDefault="00E5458F" w:rsidP="00E5458F">
                  <w:r>
                    <w:t xml:space="preserve">  1 Apr</w:t>
                  </w:r>
                </w:p>
              </w:txbxContent>
            </v:textbox>
          </v:shape>
        </w:pict>
      </w:r>
      <w:r w:rsidRPr="006B674F">
        <w:rPr>
          <w:rFonts w:ascii="Microsoft Sans Serif" w:eastAsia="Batang" w:hAnsi="Microsoft Sans Serif" w:cs="Microsoft Sans Serif"/>
          <w:bCs/>
          <w:noProof/>
          <w:u w:val="single"/>
          <w:lang w:val="en-SG" w:eastAsia="en-SG"/>
        </w:rPr>
        <w:pict>
          <v:shape id="_x0000_s1525" type="#_x0000_t202" style="position:absolute;left:0;text-align:left;margin-left:296.15pt;margin-top:.7pt;width:60.85pt;height:34.25pt;z-index:251705344" filled="f" stroked="f">
            <v:textbox style="mso-next-textbox:#_x0000_s1525">
              <w:txbxContent>
                <w:p w:rsidR="00E5458F" w:rsidRPr="005A0B05" w:rsidRDefault="00E5458F" w:rsidP="00E5458F">
                  <w:r>
                    <w:t>15March</w:t>
                  </w:r>
                </w:p>
              </w:txbxContent>
            </v:textbox>
          </v:shape>
        </w:pict>
      </w:r>
      <w:r w:rsidRPr="006B674F">
        <w:rPr>
          <w:rFonts w:ascii="Microsoft Sans Serif" w:eastAsia="Batang" w:hAnsi="Microsoft Sans Serif" w:cs="Microsoft Sans Serif"/>
          <w:bCs/>
          <w:noProof/>
          <w:u w:val="single"/>
          <w:lang w:val="en-SG" w:eastAsia="en-SG"/>
        </w:rPr>
        <w:pict>
          <v:shape id="_x0000_s1523" type="#_x0000_t202" style="position:absolute;left:0;text-align:left;margin-left:190.75pt;margin-top:.7pt;width:76.9pt;height:34.25pt;z-index:251703296" filled="f" stroked="f">
            <v:textbox style="mso-next-textbox:#_x0000_s1523">
              <w:txbxContent>
                <w:p w:rsidR="00E5458F" w:rsidRPr="005A0B05" w:rsidRDefault="00E5458F" w:rsidP="00E5458F">
                  <w:r>
                    <w:t>15 Jun</w:t>
                  </w:r>
                </w:p>
              </w:txbxContent>
            </v:textbox>
          </v:shape>
        </w:pict>
      </w:r>
      <w:r w:rsidRPr="006B674F">
        <w:rPr>
          <w:rFonts w:ascii="Microsoft Sans Serif" w:eastAsia="Batang" w:hAnsi="Microsoft Sans Serif" w:cs="Microsoft Sans Serif"/>
          <w:bCs/>
          <w:noProof/>
          <w:u w:val="single"/>
          <w:lang w:val="en-SG" w:eastAsia="en-SG"/>
        </w:rPr>
        <w:pict>
          <v:shape id="_x0000_s1524" type="#_x0000_t202" style="position:absolute;left:0;text-align:left;margin-left:244.3pt;margin-top:.6pt;width:65.95pt;height:36.05pt;z-index:251704320" filled="f" stroked="f">
            <v:textbox style="mso-next-textbox:#_x0000_s1524">
              <w:txbxContent>
                <w:p w:rsidR="00E5458F" w:rsidRPr="005A0B05" w:rsidRDefault="00E5458F" w:rsidP="00E5458F">
                  <w:r>
                    <w:t>1 Feb</w:t>
                  </w:r>
                  <w:r>
                    <w:tab/>
                  </w:r>
                  <w:r>
                    <w:tab/>
                  </w:r>
                </w:p>
              </w:txbxContent>
            </v:textbox>
          </v:shape>
        </w:pict>
      </w:r>
      <w:r w:rsidRPr="006B674F">
        <w:rPr>
          <w:rFonts w:ascii="Microsoft Sans Serif" w:eastAsia="Batang" w:hAnsi="Microsoft Sans Serif" w:cs="Microsoft Sans Serif"/>
          <w:bCs/>
          <w:noProof/>
          <w:u w:val="single"/>
          <w:lang w:val="en-SG" w:eastAsia="en-SG"/>
        </w:rPr>
        <w:pict>
          <v:shape id="_x0000_s1522" type="#_x0000_t202" style="position:absolute;left:0;text-align:left;margin-left:149.85pt;margin-top:.6pt;width:60.85pt;height:34.25pt;z-index:251702272" filled="f" stroked="f">
            <v:textbox style="mso-next-textbox:#_x0000_s1522">
              <w:txbxContent>
                <w:p w:rsidR="00E5458F" w:rsidRPr="005A0B05" w:rsidRDefault="00E5458F" w:rsidP="00E5458F">
                  <w:r>
                    <w:t>1 Jun</w:t>
                  </w:r>
                </w:p>
              </w:txbxContent>
            </v:textbox>
          </v:shape>
        </w:pict>
      </w:r>
      <w:r w:rsidRPr="006B674F">
        <w:rPr>
          <w:rFonts w:ascii="Microsoft Sans Serif" w:eastAsia="Batang" w:hAnsi="Microsoft Sans Serif" w:cs="Microsoft Sans Serif"/>
          <w:bCs/>
          <w:noProof/>
          <w:u w:val="single"/>
          <w:lang w:val="en-SG" w:eastAsia="en-SG"/>
        </w:rPr>
        <w:pict>
          <v:shape id="_x0000_s1521" type="#_x0000_t202" style="position:absolute;left:0;text-align:left;margin-left:94.9pt;margin-top:.6pt;width:68.55pt;height:34.4pt;z-index:251701248" filled="f" stroked="f">
            <v:textbox style="mso-next-textbox:#_x0000_s1521">
              <w:txbxContent>
                <w:p w:rsidR="00E5458F" w:rsidRPr="005A0B05" w:rsidRDefault="00E5458F" w:rsidP="00E5458F">
                  <w:r>
                    <w:t>15 Dec</w:t>
                  </w:r>
                </w:p>
              </w:txbxContent>
            </v:textbox>
          </v:shape>
        </w:pict>
      </w:r>
    </w:p>
    <w:p w:rsidR="00E5458F" w:rsidRPr="00A60EE2" w:rsidRDefault="00E5458F" w:rsidP="00E5458F">
      <w:pPr>
        <w:spacing w:line="312" w:lineRule="auto"/>
        <w:ind w:right="360"/>
        <w:jc w:val="right"/>
        <w:rPr>
          <w:rFonts w:ascii="Microsoft Sans Serif" w:eastAsia="Batang" w:hAnsi="Microsoft Sans Serif" w:cs="Microsoft Sans Serif"/>
          <w:bCs/>
          <w:u w:val="single"/>
        </w:rPr>
      </w:pPr>
    </w:p>
    <w:p w:rsidR="00E5458F" w:rsidRPr="00A60EE2" w:rsidRDefault="006B674F" w:rsidP="00E5458F">
      <w:pPr>
        <w:spacing w:line="312" w:lineRule="auto"/>
        <w:ind w:right="360"/>
        <w:jc w:val="center"/>
        <w:rPr>
          <w:rFonts w:ascii="Microsoft Sans Serif" w:eastAsia="Batang" w:hAnsi="Microsoft Sans Serif" w:cs="Microsoft Sans Serif"/>
          <w:bCs/>
          <w:u w:val="single"/>
        </w:rPr>
      </w:pPr>
      <w:r w:rsidRPr="006B674F">
        <w:rPr>
          <w:rFonts w:ascii="Microsoft Sans Serif" w:eastAsia="Batang" w:hAnsi="Microsoft Sans Serif" w:cs="Microsoft Sans Serif"/>
          <w:bCs/>
          <w:noProof/>
          <w:u w:val="single"/>
          <w:lang w:val="en-SG" w:eastAsia="en-SG"/>
        </w:rPr>
        <w:pict>
          <v:shape id="_x0000_s1587" type="#_x0000_t202" style="position:absolute;left:0;text-align:left;margin-left:206.35pt;margin-top:14.55pt;width:90.4pt;height:40.05pt;z-index:251768832" filled="f" stroked="f">
            <v:textbox style="mso-next-textbox:#_x0000_s1587">
              <w:txbxContent>
                <w:p w:rsidR="00E5458F" w:rsidRPr="005A0B05" w:rsidRDefault="00E5458F" w:rsidP="00E5458F">
                  <w:r>
                    <w:t>Time Duration of the Activity</w:t>
                  </w:r>
                </w:p>
              </w:txbxContent>
            </v:textbox>
          </v:shape>
        </w:pict>
      </w:r>
    </w:p>
    <w:p w:rsidR="00E5458F" w:rsidRDefault="006B674F" w:rsidP="00E5458F">
      <w:pPr>
        <w:spacing w:line="312" w:lineRule="auto"/>
        <w:ind w:right="360"/>
        <w:jc w:val="center"/>
        <w:rPr>
          <w:rFonts w:ascii="Microsoft Sans Serif" w:hAnsi="Microsoft Sans Serif" w:cs="Microsoft Sans Serif"/>
          <w:b/>
          <w:sz w:val="28"/>
          <w:szCs w:val="28"/>
          <w:u w:val="single"/>
        </w:rPr>
      </w:pPr>
      <w:r w:rsidRPr="006B674F">
        <w:rPr>
          <w:rFonts w:ascii="Microsoft Sans Serif" w:eastAsia="Batang" w:hAnsi="Microsoft Sans Serif" w:cs="Microsoft Sans Serif"/>
          <w:bCs/>
          <w:noProof/>
          <w:u w:val="single"/>
          <w:lang w:val="en-SG" w:eastAsia="en-SG"/>
        </w:rPr>
        <w:pict>
          <v:shape id="_x0000_s1586" type="#_x0000_t116" style="position:absolute;left:0;text-align:left;margin-left:136.85pt;margin-top:2.3pt;width:62.8pt;height:15.85pt;z-index:251767808" fillcolor="#e5b8b7"/>
        </w:pict>
      </w:r>
      <w:r w:rsidRPr="006B674F">
        <w:rPr>
          <w:rFonts w:ascii="Microsoft Sans Serif" w:eastAsia="Batang" w:hAnsi="Microsoft Sans Serif" w:cs="Microsoft Sans Serif"/>
          <w:bCs/>
          <w:noProof/>
          <w:u w:val="single"/>
          <w:lang w:val="en-SG" w:eastAsia="en-SG"/>
        </w:rPr>
        <w:pict>
          <v:shape id="_x0000_s1585" type="#_x0000_t202" style="position:absolute;left:0;text-align:left;margin-left:376.25pt;margin-top:-.45pt;width:90.4pt;height:34.25pt;z-index:251766784" filled="f" stroked="f">
            <v:textbox style="mso-next-textbox:#_x0000_s1585">
              <w:txbxContent>
                <w:p w:rsidR="00E5458F" w:rsidRPr="005A0B05" w:rsidRDefault="00E5458F" w:rsidP="00E5458F">
                  <w:r>
                    <w:t>Milestones</w:t>
                  </w:r>
                </w:p>
              </w:txbxContent>
            </v:textbox>
          </v:shape>
        </w:pict>
      </w:r>
      <w:r w:rsidRPr="006B674F">
        <w:rPr>
          <w:rFonts w:ascii="Microsoft Sans Serif" w:eastAsia="Batang" w:hAnsi="Microsoft Sans Serif" w:cs="Microsoft Sans Serif"/>
          <w:bCs/>
          <w:noProof/>
          <w:u w:val="single"/>
          <w:lang w:val="en-SG" w:eastAsia="en-SG"/>
        </w:rPr>
        <w:pict>
          <v:shape id="_x0000_s1584" type="#_x0000_t120" style="position:absolute;left:0;text-align:left;margin-left:358.65pt;margin-top:6.55pt;width:7.15pt;height:7.15pt;z-index:251765760" fillcolor="#548dd4" strokecolor="#548dd4"/>
        </w:pict>
      </w:r>
    </w:p>
    <w:p w:rsidR="00E5458F" w:rsidRDefault="00E5458F" w:rsidP="00E5458F">
      <w:pPr>
        <w:spacing w:line="312" w:lineRule="auto"/>
        <w:ind w:right="360"/>
        <w:jc w:val="center"/>
        <w:rPr>
          <w:rFonts w:ascii="Microsoft Sans Serif" w:hAnsi="Microsoft Sans Serif" w:cs="Microsoft Sans Serif"/>
          <w:b/>
          <w:sz w:val="28"/>
          <w:szCs w:val="28"/>
          <w:u w:val="single"/>
        </w:rPr>
      </w:pPr>
    </w:p>
    <w:p w:rsidR="00E5458F" w:rsidRDefault="00E5458F" w:rsidP="00E5458F">
      <w:pPr>
        <w:spacing w:line="312" w:lineRule="auto"/>
        <w:ind w:right="360"/>
        <w:jc w:val="center"/>
        <w:rPr>
          <w:rFonts w:ascii="Microsoft Sans Serif" w:hAnsi="Microsoft Sans Serif" w:cs="Microsoft Sans Serif"/>
          <w:b/>
          <w:sz w:val="28"/>
          <w:szCs w:val="28"/>
          <w:u w:val="single"/>
        </w:rPr>
      </w:pPr>
    </w:p>
    <w:p w:rsidR="00E5458F" w:rsidRDefault="00E5458F" w:rsidP="00E5458F">
      <w:pPr>
        <w:spacing w:line="312" w:lineRule="auto"/>
        <w:ind w:right="360"/>
        <w:jc w:val="center"/>
        <w:rPr>
          <w:rFonts w:ascii="Microsoft Sans Serif" w:hAnsi="Microsoft Sans Serif" w:cs="Microsoft Sans Serif"/>
          <w:b/>
          <w:sz w:val="28"/>
          <w:szCs w:val="28"/>
          <w:u w:val="single"/>
        </w:rPr>
      </w:pPr>
    </w:p>
    <w:p w:rsidR="00E5458F" w:rsidRDefault="00E5458F" w:rsidP="00E5458F">
      <w:pPr>
        <w:spacing w:line="312" w:lineRule="auto"/>
        <w:ind w:right="360"/>
        <w:jc w:val="center"/>
        <w:rPr>
          <w:rFonts w:ascii="Microsoft Sans Serif" w:hAnsi="Microsoft Sans Serif" w:cs="Microsoft Sans Serif"/>
          <w:b/>
          <w:sz w:val="28"/>
          <w:szCs w:val="28"/>
          <w:u w:val="single"/>
        </w:rPr>
      </w:pPr>
    </w:p>
    <w:p w:rsidR="00E5458F" w:rsidRDefault="00E5458F" w:rsidP="00E5458F">
      <w:pPr>
        <w:spacing w:line="312" w:lineRule="auto"/>
        <w:ind w:right="360"/>
        <w:jc w:val="center"/>
        <w:rPr>
          <w:rFonts w:ascii="Microsoft Sans Serif" w:hAnsi="Microsoft Sans Serif" w:cs="Microsoft Sans Serif"/>
          <w:b/>
          <w:sz w:val="28"/>
          <w:szCs w:val="28"/>
          <w:u w:val="single"/>
        </w:rPr>
      </w:pPr>
    </w:p>
    <w:p w:rsidR="00E5458F" w:rsidRPr="00321B3F" w:rsidRDefault="00E5458F" w:rsidP="00E5458F">
      <w:pPr>
        <w:spacing w:line="480" w:lineRule="auto"/>
        <w:rPr>
          <w:bCs/>
          <w:i/>
          <w:iCs/>
          <w:sz w:val="32"/>
          <w:szCs w:val="32"/>
          <w:u w:val="single"/>
        </w:rPr>
      </w:pPr>
      <w:r w:rsidRPr="00321B3F">
        <w:rPr>
          <w:rFonts w:ascii="Bookman Old Style" w:hAnsi="Bookman Old Style"/>
          <w:b/>
          <w:bCs/>
          <w:kern w:val="36"/>
          <w:sz w:val="36"/>
          <w:szCs w:val="36"/>
        </w:rPr>
        <w:t>PERT Chart:</w:t>
      </w:r>
    </w:p>
    <w:p w:rsidR="00E5458F" w:rsidRDefault="00E5458F" w:rsidP="00E5458F">
      <w:pPr>
        <w:ind w:left="360"/>
        <w:rPr>
          <w:rFonts w:eastAsia="Calibri"/>
          <w:bCs/>
          <w:iCs/>
          <w:sz w:val="32"/>
          <w:szCs w:val="32"/>
        </w:rPr>
      </w:pPr>
      <w:r w:rsidRPr="00B258E2">
        <w:rPr>
          <w:rFonts w:eastAsia="Calibri"/>
          <w:bCs/>
          <w:iCs/>
          <w:sz w:val="32"/>
          <w:szCs w:val="32"/>
        </w:rPr>
        <w:t>The Pert chart showing the software development plan is shown below:</w:t>
      </w:r>
    </w:p>
    <w:p w:rsidR="00E5458F" w:rsidRPr="00B258E2" w:rsidRDefault="00E5458F" w:rsidP="00E5458F">
      <w:pPr>
        <w:ind w:left="360"/>
        <w:rPr>
          <w:rFonts w:eastAsia="Calibri"/>
          <w:bCs/>
          <w:iCs/>
          <w:sz w:val="32"/>
          <w:szCs w:val="32"/>
        </w:rPr>
      </w:pPr>
    </w:p>
    <w:p w:rsidR="00E5458F" w:rsidRPr="00B258E2" w:rsidRDefault="00E5458F" w:rsidP="00E5458F">
      <w:pPr>
        <w:pStyle w:val="ListParagraph"/>
        <w:spacing w:line="480" w:lineRule="auto"/>
        <w:ind w:left="0"/>
        <w:rPr>
          <w:b/>
          <w:bCs/>
          <w:i/>
          <w:iCs/>
          <w:sz w:val="32"/>
          <w:szCs w:val="32"/>
        </w:rPr>
      </w:pPr>
      <w:r>
        <w:rPr>
          <w:b/>
          <w:i/>
          <w:noProof/>
          <w:sz w:val="32"/>
          <w:szCs w:val="32"/>
        </w:rPr>
        <w:lastRenderedPageBreak/>
        <w:drawing>
          <wp:inline distT="0" distB="0" distL="0" distR="0">
            <wp:extent cx="5948680" cy="3174365"/>
            <wp:effectExtent l="0" t="0" r="0" b="0"/>
            <wp:docPr id="2"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4267200"/>
                      <a:chOff x="0" y="1143000"/>
                      <a:chExt cx="8001000" cy="4267200"/>
                    </a:xfrm>
                  </a:grpSpPr>
                  <a:sp>
                    <a:nvSpPr>
                      <a:cNvPr id="3" name="Rectangle 2"/>
                      <a:cNvSpPr/>
                    </a:nvSpPr>
                    <a:spPr>
                      <a:xfrm>
                        <a:off x="1752600" y="22860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en-US" dirty="0" smtClean="0"/>
                        </a:p>
                        <a:p>
                          <a:pPr algn="ctr"/>
                          <a:r>
                            <a:rPr lang="en-US" dirty="0" smtClean="0"/>
                            <a:t> Analysis</a:t>
                          </a:r>
                          <a:endParaRPr lang="en-US" dirty="0"/>
                        </a:p>
                      </a:txBody>
                      <a:useSpRect/>
                    </a:txSp>
                    <a:style>
                      <a:lnRef idx="1">
                        <a:schemeClr val="accent4"/>
                      </a:lnRef>
                      <a:fillRef idx="2">
                        <a:schemeClr val="accent4"/>
                      </a:fillRef>
                      <a:effectRef idx="1">
                        <a:schemeClr val="accent4"/>
                      </a:effectRef>
                      <a:fontRef idx="minor">
                        <a:schemeClr val="dk1"/>
                      </a:fontRef>
                    </a:style>
                  </a:sp>
                  <a:sp>
                    <a:nvSpPr>
                      <a:cNvPr id="4" name="Oval 3"/>
                      <a:cNvSpPr/>
                    </a:nvSpPr>
                    <a:spPr>
                      <a:xfrm>
                        <a:off x="0" y="2362200"/>
                        <a:ext cx="1524000" cy="762000"/>
                      </a:xfrm>
                      <a:prstGeom prst="ellipse">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  Start</a:t>
                          </a:r>
                          <a:endParaRPr lang="en-US" dirty="0"/>
                        </a:p>
                      </a:txBody>
                      <a:useSpRect/>
                    </a:txSp>
                    <a:style>
                      <a:lnRef idx="1">
                        <a:schemeClr val="accent4"/>
                      </a:lnRef>
                      <a:fillRef idx="2">
                        <a:schemeClr val="accent4"/>
                      </a:fillRef>
                      <a:effectRef idx="1">
                        <a:schemeClr val="accent4"/>
                      </a:effectRef>
                      <a:fontRef idx="minor">
                        <a:schemeClr val="dk1"/>
                      </a:fontRef>
                    </a:style>
                  </a:sp>
                  <a:sp>
                    <a:nvSpPr>
                      <a:cNvPr id="5" name="Rectangle 4"/>
                      <a:cNvSpPr/>
                    </a:nvSpPr>
                    <a:spPr>
                      <a:xfrm>
                        <a:off x="3124200" y="11430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Requirement analysis</a:t>
                          </a:r>
                          <a:endParaRPr lang="en-US" dirty="0"/>
                        </a:p>
                      </a:txBody>
                      <a:useSpRect/>
                    </a:txSp>
                    <a:style>
                      <a:lnRef idx="1">
                        <a:schemeClr val="accent4"/>
                      </a:lnRef>
                      <a:fillRef idx="2">
                        <a:schemeClr val="accent4"/>
                      </a:fillRef>
                      <a:effectRef idx="1">
                        <a:schemeClr val="accent4"/>
                      </a:effectRef>
                      <a:fontRef idx="minor">
                        <a:schemeClr val="dk1"/>
                      </a:fontRef>
                    </a:style>
                  </a:sp>
                  <a:sp>
                    <a:nvSpPr>
                      <a:cNvPr id="6" name="Rectangle 5"/>
                      <a:cNvSpPr/>
                    </a:nvSpPr>
                    <a:spPr>
                      <a:xfrm>
                        <a:off x="3124200" y="22860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Feasibility study</a:t>
                          </a:r>
                          <a:endParaRPr lang="en-US" dirty="0"/>
                        </a:p>
                      </a:txBody>
                      <a:useSpRect/>
                    </a:txSp>
                    <a:style>
                      <a:lnRef idx="1">
                        <a:schemeClr val="accent4"/>
                      </a:lnRef>
                      <a:fillRef idx="2">
                        <a:schemeClr val="accent4"/>
                      </a:fillRef>
                      <a:effectRef idx="1">
                        <a:schemeClr val="accent4"/>
                      </a:effectRef>
                      <a:fontRef idx="minor">
                        <a:schemeClr val="dk1"/>
                      </a:fontRef>
                    </a:style>
                  </a:sp>
                  <a:sp>
                    <a:nvSpPr>
                      <a:cNvPr id="7" name="Rectangle 6"/>
                      <a:cNvSpPr/>
                    </a:nvSpPr>
                    <a:spPr>
                      <a:xfrm>
                        <a:off x="3124200" y="34290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SRS preparation</a:t>
                          </a:r>
                          <a:endParaRPr lang="en-US" dirty="0"/>
                        </a:p>
                      </a:txBody>
                      <a:useSpRect/>
                    </a:txSp>
                    <a:style>
                      <a:lnRef idx="1">
                        <a:schemeClr val="accent4"/>
                      </a:lnRef>
                      <a:fillRef idx="2">
                        <a:schemeClr val="accent4"/>
                      </a:fillRef>
                      <a:effectRef idx="1">
                        <a:schemeClr val="accent4"/>
                      </a:effectRef>
                      <a:fontRef idx="minor">
                        <a:schemeClr val="dk1"/>
                      </a:fontRef>
                    </a:style>
                  </a:sp>
                  <a:cxnSp>
                    <a:nvCxnSpPr>
                      <a:cNvPr id="9" name="Straight Arrow Connector 8"/>
                      <a:cNvCxnSpPr>
                        <a:stCxn id="3" idx="0"/>
                        <a:endCxn id="5" idx="1"/>
                      </a:cNvCxnSpPr>
                    </a:nvCxnSpPr>
                    <a:spPr>
                      <a:xfrm rot="5400000" flipH="1" flipV="1">
                        <a:off x="2324100" y="1485900"/>
                        <a:ext cx="723900" cy="876300"/>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cxnSp>
                    <a:nvCxnSpPr>
                      <a:cNvPr id="10" name="Straight Arrow Connector 9"/>
                      <a:cNvCxnSpPr>
                        <a:stCxn id="3" idx="2"/>
                        <a:endCxn id="7" idx="1"/>
                      </a:cNvCxnSpPr>
                    </a:nvCxnSpPr>
                    <a:spPr>
                      <a:xfrm rot="16200000" flipH="1">
                        <a:off x="2324100" y="3048000"/>
                        <a:ext cx="723900" cy="876300"/>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cxnSp>
                    <a:nvCxnSpPr>
                      <a:cNvPr id="14" name="Straight Arrow Connector 13"/>
                      <a:cNvCxnSpPr>
                        <a:stCxn id="3" idx="3"/>
                        <a:endCxn id="6" idx="1"/>
                      </a:cNvCxnSpPr>
                    </a:nvCxnSpPr>
                    <a:spPr>
                      <a:xfrm>
                        <a:off x="2743200" y="2705100"/>
                        <a:ext cx="381000" cy="1588"/>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cxnSp>
                    <a:nvCxnSpPr>
                      <a:cNvPr id="16" name="Straight Arrow Connector 15"/>
                      <a:cNvCxnSpPr/>
                    </a:nvCxnSpPr>
                    <a:spPr>
                      <a:xfrm>
                        <a:off x="1371600" y="2971800"/>
                        <a:ext cx="381000" cy="1588"/>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sp>
                    <a:nvSpPr>
                      <a:cNvPr id="37" name="Rectangle 36"/>
                      <a:cNvSpPr/>
                    </a:nvSpPr>
                    <a:spPr>
                      <a:xfrm>
                        <a:off x="4419600" y="22860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en-US" dirty="0" smtClean="0"/>
                        </a:p>
                        <a:p>
                          <a:pPr algn="ctr"/>
                          <a:r>
                            <a:rPr lang="en-US" dirty="0" smtClean="0"/>
                            <a:t> Design</a:t>
                          </a:r>
                          <a:endParaRPr lang="en-US" dirty="0"/>
                        </a:p>
                      </a:txBody>
                      <a:useSpRect/>
                    </a:txSp>
                    <a:style>
                      <a:lnRef idx="1">
                        <a:schemeClr val="accent4"/>
                      </a:lnRef>
                      <a:fillRef idx="2">
                        <a:schemeClr val="accent4"/>
                      </a:fillRef>
                      <a:effectRef idx="1">
                        <a:schemeClr val="accent4"/>
                      </a:effectRef>
                      <a:fontRef idx="minor">
                        <a:schemeClr val="dk1"/>
                      </a:fontRef>
                    </a:style>
                  </a:sp>
                  <a:sp>
                    <a:nvSpPr>
                      <a:cNvPr id="38" name="Oval 37"/>
                      <a:cNvSpPr/>
                    </a:nvSpPr>
                    <a:spPr>
                      <a:xfrm>
                        <a:off x="152400" y="2590800"/>
                        <a:ext cx="304800" cy="304800"/>
                      </a:xfrm>
                      <a:prstGeom prst="ellipse">
                        <a:avLst/>
                      </a:prstGeom>
                      <a:solidFill>
                        <a:sysClr val="window" lastClr="FFFFFF"/>
                      </a:solidFill>
                      <a:ln w="254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1</a:t>
                          </a:r>
                          <a:endParaRPr lang="en-US" dirty="0"/>
                        </a:p>
                      </a:txBody>
                      <a:useSpRect/>
                    </a:txSp>
                    <a:style>
                      <a:lnRef idx="2">
                        <a:schemeClr val="dk1"/>
                      </a:lnRef>
                      <a:fillRef idx="1">
                        <a:schemeClr val="lt1"/>
                      </a:fillRef>
                      <a:effectRef idx="0">
                        <a:schemeClr val="dk1"/>
                      </a:effectRef>
                      <a:fontRef idx="minor">
                        <a:schemeClr val="dk1"/>
                      </a:fontRef>
                    </a:style>
                  </a:sp>
                  <a:sp>
                    <a:nvSpPr>
                      <a:cNvPr id="40" name="Oval 39"/>
                      <a:cNvSpPr/>
                    </a:nvSpPr>
                    <a:spPr>
                      <a:xfrm>
                        <a:off x="2057400" y="2362200"/>
                        <a:ext cx="304800" cy="304800"/>
                      </a:xfrm>
                      <a:prstGeom prst="ellipse">
                        <a:avLst/>
                      </a:prstGeom>
                      <a:solidFill>
                        <a:sysClr val="window" lastClr="FFFFFF"/>
                      </a:solidFill>
                      <a:ln w="254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a:t>2</a:t>
                          </a:r>
                          <a:endParaRPr lang="en-US" dirty="0"/>
                        </a:p>
                      </a:txBody>
                      <a:useSpRect/>
                    </a:txSp>
                    <a:style>
                      <a:lnRef idx="2">
                        <a:schemeClr val="dk1"/>
                      </a:lnRef>
                      <a:fillRef idx="1">
                        <a:schemeClr val="lt1"/>
                      </a:fillRef>
                      <a:effectRef idx="0">
                        <a:schemeClr val="dk1"/>
                      </a:effectRef>
                      <a:fontRef idx="minor">
                        <a:schemeClr val="dk1"/>
                      </a:fontRef>
                    </a:style>
                  </a:sp>
                  <a:sp>
                    <a:nvSpPr>
                      <a:cNvPr id="41" name="Oval 40"/>
                      <a:cNvSpPr/>
                    </a:nvSpPr>
                    <a:spPr>
                      <a:xfrm>
                        <a:off x="4724400" y="2362200"/>
                        <a:ext cx="304800" cy="304800"/>
                      </a:xfrm>
                      <a:prstGeom prst="ellipse">
                        <a:avLst/>
                      </a:prstGeom>
                      <a:solidFill>
                        <a:sysClr val="window" lastClr="FFFFFF"/>
                      </a:solidFill>
                      <a:ln w="254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a:t>3</a:t>
                          </a:r>
                          <a:endParaRPr lang="en-US" dirty="0"/>
                        </a:p>
                      </a:txBody>
                      <a:useSpRect/>
                    </a:txSp>
                    <a:style>
                      <a:lnRef idx="2">
                        <a:schemeClr val="dk1"/>
                      </a:lnRef>
                      <a:fillRef idx="1">
                        <a:schemeClr val="lt1"/>
                      </a:fillRef>
                      <a:effectRef idx="0">
                        <a:schemeClr val="dk1"/>
                      </a:effectRef>
                      <a:fontRef idx="minor">
                        <a:schemeClr val="dk1"/>
                      </a:fontRef>
                    </a:style>
                  </a:sp>
                  <a:sp>
                    <a:nvSpPr>
                      <a:cNvPr id="42" name="Rectangle 41"/>
                      <a:cNvSpPr/>
                    </a:nvSpPr>
                    <a:spPr>
                      <a:xfrm>
                        <a:off x="5562600" y="11430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Procedure Design</a:t>
                          </a:r>
                          <a:endParaRPr lang="en-US" dirty="0"/>
                        </a:p>
                      </a:txBody>
                      <a:useSpRect/>
                    </a:txSp>
                    <a:style>
                      <a:lnRef idx="1">
                        <a:schemeClr val="accent4"/>
                      </a:lnRef>
                      <a:fillRef idx="2">
                        <a:schemeClr val="accent4"/>
                      </a:fillRef>
                      <a:effectRef idx="1">
                        <a:schemeClr val="accent4"/>
                      </a:effectRef>
                      <a:fontRef idx="minor">
                        <a:schemeClr val="dk1"/>
                      </a:fontRef>
                    </a:style>
                  </a:sp>
                  <a:sp>
                    <a:nvSpPr>
                      <a:cNvPr id="43" name="Rectangle 42"/>
                      <a:cNvSpPr/>
                    </a:nvSpPr>
                    <a:spPr>
                      <a:xfrm>
                        <a:off x="5638800" y="22860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Database Design</a:t>
                          </a:r>
                          <a:endParaRPr lang="en-US" dirty="0"/>
                        </a:p>
                      </a:txBody>
                      <a:useSpRect/>
                    </a:txSp>
                    <a:style>
                      <a:lnRef idx="1">
                        <a:schemeClr val="accent4"/>
                      </a:lnRef>
                      <a:fillRef idx="2">
                        <a:schemeClr val="accent4"/>
                      </a:fillRef>
                      <a:effectRef idx="1">
                        <a:schemeClr val="accent4"/>
                      </a:effectRef>
                      <a:fontRef idx="minor">
                        <a:schemeClr val="dk1"/>
                      </a:fontRef>
                    </a:style>
                  </a:sp>
                  <a:sp>
                    <a:nvSpPr>
                      <a:cNvPr id="44" name="Rectangle 43"/>
                      <a:cNvSpPr/>
                    </a:nvSpPr>
                    <a:spPr>
                      <a:xfrm>
                        <a:off x="5715000" y="33528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interface Design</a:t>
                          </a:r>
                          <a:endParaRPr lang="en-US" dirty="0"/>
                        </a:p>
                      </a:txBody>
                      <a:useSpRect/>
                    </a:txSp>
                    <a:style>
                      <a:lnRef idx="1">
                        <a:schemeClr val="accent4"/>
                      </a:lnRef>
                      <a:fillRef idx="2">
                        <a:schemeClr val="accent4"/>
                      </a:fillRef>
                      <a:effectRef idx="1">
                        <a:schemeClr val="accent4"/>
                      </a:effectRef>
                      <a:fontRef idx="minor">
                        <a:schemeClr val="dk1"/>
                      </a:fontRef>
                    </a:style>
                  </a:sp>
                  <a:cxnSp>
                    <a:nvCxnSpPr>
                      <a:cNvPr id="45" name="Straight Arrow Connector 44"/>
                      <a:cNvCxnSpPr>
                        <a:endCxn id="42" idx="1"/>
                      </a:cNvCxnSpPr>
                    </a:nvCxnSpPr>
                    <a:spPr>
                      <a:xfrm rot="5400000" flipH="1" flipV="1">
                        <a:off x="4876800" y="1562100"/>
                        <a:ext cx="685800" cy="685800"/>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cxnSp>
                    <a:nvCxnSpPr>
                      <a:cNvPr id="47" name="Straight Arrow Connector 46"/>
                      <a:cNvCxnSpPr/>
                    </a:nvCxnSpPr>
                    <a:spPr>
                      <a:xfrm rot="16200000" flipH="1">
                        <a:off x="4057650" y="1695450"/>
                        <a:ext cx="723900" cy="457200"/>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cxnSp>
                    <a:nvCxnSpPr>
                      <a:cNvPr id="48" name="Straight Arrow Connector 47"/>
                      <a:cNvCxnSpPr/>
                    </a:nvCxnSpPr>
                    <a:spPr>
                      <a:xfrm rot="5400000" flipH="1" flipV="1">
                        <a:off x="4191000" y="3048000"/>
                        <a:ext cx="723900" cy="876300"/>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cxnSp>
                    <a:nvCxnSpPr>
                      <a:cNvPr id="50" name="Straight Arrow Connector 49"/>
                      <a:cNvCxnSpPr/>
                    </a:nvCxnSpPr>
                    <a:spPr>
                      <a:xfrm>
                        <a:off x="4114800" y="2590800"/>
                        <a:ext cx="304800" cy="1588"/>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cxnSp>
                    <a:nvCxnSpPr>
                      <a:cNvPr id="51" name="Straight Arrow Connector 50"/>
                      <a:cNvCxnSpPr/>
                    </a:nvCxnSpPr>
                    <a:spPr>
                      <a:xfrm>
                        <a:off x="5410200" y="2514600"/>
                        <a:ext cx="228600" cy="1588"/>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cxnSp>
                    <a:nvCxnSpPr>
                      <a:cNvPr id="62" name="Straight Arrow Connector 61"/>
                      <a:cNvCxnSpPr/>
                    </a:nvCxnSpPr>
                    <a:spPr>
                      <a:xfrm rot="16200000" flipH="1">
                        <a:off x="4991100" y="3238500"/>
                        <a:ext cx="838200" cy="609600"/>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sp>
                    <a:nvSpPr>
                      <a:cNvPr id="67" name="Rectangle 66"/>
                      <a:cNvSpPr/>
                    </a:nvSpPr>
                    <a:spPr>
                      <a:xfrm>
                        <a:off x="6781800" y="22860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en-US" dirty="0" smtClean="0"/>
                        </a:p>
                        <a:p>
                          <a:pPr algn="ctr"/>
                          <a:r>
                            <a:rPr lang="en-US" dirty="0" smtClean="0"/>
                            <a:t> Coding</a:t>
                          </a:r>
                          <a:endParaRPr lang="en-US" dirty="0"/>
                        </a:p>
                      </a:txBody>
                      <a:useSpRect/>
                    </a:txSp>
                    <a:style>
                      <a:lnRef idx="1">
                        <a:schemeClr val="accent4"/>
                      </a:lnRef>
                      <a:fillRef idx="2">
                        <a:schemeClr val="accent4"/>
                      </a:fillRef>
                      <a:effectRef idx="1">
                        <a:schemeClr val="accent4"/>
                      </a:effectRef>
                      <a:fontRef idx="minor">
                        <a:schemeClr val="dk1"/>
                      </a:fontRef>
                    </a:style>
                  </a:sp>
                  <a:cxnSp>
                    <a:nvCxnSpPr>
                      <a:cNvPr id="68" name="Straight Arrow Connector 67"/>
                      <a:cNvCxnSpPr/>
                    </a:nvCxnSpPr>
                    <a:spPr>
                      <a:xfrm>
                        <a:off x="6629400" y="2438400"/>
                        <a:ext cx="152400" cy="1588"/>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sp>
                    <a:nvSpPr>
                      <a:cNvPr id="71" name="Oval 70"/>
                      <a:cNvSpPr/>
                    </a:nvSpPr>
                    <a:spPr>
                      <a:xfrm>
                        <a:off x="7086600" y="2362200"/>
                        <a:ext cx="304800" cy="304800"/>
                      </a:xfrm>
                      <a:prstGeom prst="ellipse">
                        <a:avLst/>
                      </a:prstGeom>
                      <a:solidFill>
                        <a:sysClr val="window" lastClr="FFFFFF"/>
                      </a:solidFill>
                      <a:ln w="254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4</a:t>
                          </a:r>
                          <a:endParaRPr lang="en-US" dirty="0"/>
                        </a:p>
                      </a:txBody>
                      <a:useSpRect/>
                    </a:txSp>
                    <a:style>
                      <a:lnRef idx="2">
                        <a:schemeClr val="dk1"/>
                      </a:lnRef>
                      <a:fillRef idx="1">
                        <a:schemeClr val="lt1"/>
                      </a:fillRef>
                      <a:effectRef idx="0">
                        <a:schemeClr val="dk1"/>
                      </a:effectRef>
                      <a:fontRef idx="minor">
                        <a:schemeClr val="dk1"/>
                      </a:fontRef>
                    </a:style>
                  </a:sp>
                  <a:sp>
                    <a:nvSpPr>
                      <a:cNvPr id="72" name="Oval 71"/>
                      <a:cNvSpPr/>
                    </a:nvSpPr>
                    <a:spPr>
                      <a:xfrm>
                        <a:off x="7315200" y="4648200"/>
                        <a:ext cx="304800" cy="304800"/>
                      </a:xfrm>
                      <a:prstGeom prst="ellipse">
                        <a:avLst/>
                      </a:prstGeom>
                      <a:solidFill>
                        <a:sysClr val="window" lastClr="FFFFFF"/>
                      </a:solidFill>
                      <a:ln w="254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1</a:t>
                          </a:r>
                          <a:endParaRPr lang="en-US" dirty="0"/>
                        </a:p>
                      </a:txBody>
                      <a:useSpRect/>
                    </a:txSp>
                    <a:style>
                      <a:lnRef idx="2">
                        <a:schemeClr val="dk1"/>
                      </a:lnRef>
                      <a:fillRef idx="1">
                        <a:schemeClr val="lt1"/>
                      </a:fillRef>
                      <a:effectRef idx="0">
                        <a:schemeClr val="dk1"/>
                      </a:effectRef>
                      <a:fontRef idx="minor">
                        <a:schemeClr val="dk1"/>
                      </a:fontRef>
                    </a:style>
                  </a:sp>
                  <a:sp>
                    <a:nvSpPr>
                      <a:cNvPr id="73" name="Rectangle 72"/>
                      <a:cNvSpPr/>
                    </a:nvSpPr>
                    <a:spPr>
                      <a:xfrm>
                        <a:off x="7010400" y="4572000"/>
                        <a:ext cx="990600" cy="8382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en-US" dirty="0" smtClean="0"/>
                        </a:p>
                        <a:p>
                          <a:pPr algn="ctr"/>
                          <a:r>
                            <a:rPr lang="en-US" dirty="0" smtClean="0"/>
                            <a:t> Testing</a:t>
                          </a:r>
                          <a:endParaRPr lang="en-US" dirty="0"/>
                        </a:p>
                      </a:txBody>
                      <a:useSpRect/>
                    </a:txSp>
                    <a:style>
                      <a:lnRef idx="1">
                        <a:schemeClr val="accent4"/>
                      </a:lnRef>
                      <a:fillRef idx="2">
                        <a:schemeClr val="accent4"/>
                      </a:fillRef>
                      <a:effectRef idx="1">
                        <a:schemeClr val="accent4"/>
                      </a:effectRef>
                      <a:fontRef idx="minor">
                        <a:schemeClr val="dk1"/>
                      </a:fontRef>
                    </a:style>
                  </a:sp>
                  <a:sp>
                    <a:nvSpPr>
                      <a:cNvPr id="74" name="Oval 73"/>
                      <a:cNvSpPr/>
                    </a:nvSpPr>
                    <a:spPr>
                      <a:xfrm>
                        <a:off x="7315200" y="4648200"/>
                        <a:ext cx="304800" cy="304800"/>
                      </a:xfrm>
                      <a:prstGeom prst="ellipse">
                        <a:avLst/>
                      </a:prstGeom>
                      <a:solidFill>
                        <a:sysClr val="window" lastClr="FFFFFF"/>
                      </a:solidFill>
                      <a:ln w="254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5</a:t>
                          </a:r>
                          <a:endParaRPr lang="en-US" dirty="0"/>
                        </a:p>
                      </a:txBody>
                      <a:useSpRect/>
                    </a:txSp>
                    <a:style>
                      <a:lnRef idx="2">
                        <a:schemeClr val="dk1"/>
                      </a:lnRef>
                      <a:fillRef idx="1">
                        <a:schemeClr val="lt1"/>
                      </a:fillRef>
                      <a:effectRef idx="0">
                        <a:schemeClr val="dk1"/>
                      </a:effectRef>
                      <a:fontRef idx="minor">
                        <a:schemeClr val="dk1"/>
                      </a:fontRef>
                    </a:style>
                  </a:sp>
                  <a:cxnSp>
                    <a:nvCxnSpPr>
                      <a:cNvPr id="75" name="Straight Arrow Connector 74"/>
                      <a:cNvCxnSpPr/>
                    </a:nvCxnSpPr>
                    <a:spPr>
                      <a:xfrm rot="5400000">
                        <a:off x="6591300" y="3848100"/>
                        <a:ext cx="1447800" cy="1588"/>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a:sp>
                    <a:nvSpPr>
                      <a:cNvPr id="77" name="Oval 76"/>
                      <a:cNvSpPr/>
                    </a:nvSpPr>
                    <a:spPr>
                      <a:xfrm>
                        <a:off x="4876800" y="4648200"/>
                        <a:ext cx="1524000" cy="762000"/>
                      </a:xfrm>
                      <a:prstGeom prst="ellipse">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  </a:t>
                          </a:r>
                        </a:p>
                        <a:p>
                          <a:pPr algn="ctr"/>
                          <a:r>
                            <a:rPr lang="en-US" dirty="0" smtClean="0"/>
                            <a:t>Finish</a:t>
                          </a:r>
                          <a:endParaRPr lang="en-US" dirty="0"/>
                        </a:p>
                      </a:txBody>
                      <a:useSpRect/>
                    </a:txSp>
                    <a:style>
                      <a:lnRef idx="1">
                        <a:schemeClr val="accent4"/>
                      </a:lnRef>
                      <a:fillRef idx="2">
                        <a:schemeClr val="accent4"/>
                      </a:fillRef>
                      <a:effectRef idx="1">
                        <a:schemeClr val="accent4"/>
                      </a:effectRef>
                      <a:fontRef idx="minor">
                        <a:schemeClr val="dk1"/>
                      </a:fontRef>
                    </a:style>
                  </a:sp>
                  <a:sp>
                    <a:nvSpPr>
                      <a:cNvPr id="78" name="Oval 77"/>
                      <a:cNvSpPr/>
                    </a:nvSpPr>
                    <a:spPr>
                      <a:xfrm>
                        <a:off x="5486400" y="4724400"/>
                        <a:ext cx="304800" cy="304800"/>
                      </a:xfrm>
                      <a:prstGeom prst="ellipse">
                        <a:avLst/>
                      </a:prstGeom>
                      <a:solidFill>
                        <a:sysClr val="window" lastClr="FFFFFF"/>
                      </a:solidFill>
                      <a:ln w="254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6</a:t>
                          </a:r>
                          <a:endParaRPr lang="en-US" dirty="0"/>
                        </a:p>
                      </a:txBody>
                      <a:useSpRect/>
                    </a:txSp>
                    <a:style>
                      <a:lnRef idx="2">
                        <a:schemeClr val="dk1"/>
                      </a:lnRef>
                      <a:fillRef idx="1">
                        <a:schemeClr val="lt1"/>
                      </a:fillRef>
                      <a:effectRef idx="0">
                        <a:schemeClr val="dk1"/>
                      </a:effectRef>
                      <a:fontRef idx="minor">
                        <a:schemeClr val="dk1"/>
                      </a:fontRef>
                    </a:style>
                  </a:sp>
                  <a:cxnSp>
                    <a:nvCxnSpPr>
                      <a:cNvPr id="79" name="Straight Arrow Connector 78"/>
                      <a:cNvCxnSpPr/>
                    </a:nvCxnSpPr>
                    <a:spPr>
                      <a:xfrm rot="10800000">
                        <a:off x="6400800" y="4876800"/>
                        <a:ext cx="609600" cy="1588"/>
                      </a:xfrm>
                      <a:prstGeom prst="straightConnector1">
                        <a:avLst/>
                      </a:prstGeom>
                      <a:noFill/>
                      <a:ln w="9525" cap="flat" cmpd="sng" algn="ctr">
                        <a:solidFill>
                          <a:sysClr val="windowText" lastClr="000000">
                            <a:shade val="95000"/>
                            <a:satMod val="105000"/>
                          </a:sysClr>
                        </a:solidFill>
                        <a:prstDash val="solid"/>
                        <a:tailEnd type="arrow"/>
                      </a:ln>
                      <a:effectLst/>
                    </a:spPr>
                    <a:style>
                      <a:lnRef idx="1">
                        <a:schemeClr val="dk1"/>
                      </a:lnRef>
                      <a:fillRef idx="0">
                        <a:schemeClr val="dk1"/>
                      </a:fillRef>
                      <a:effectRef idx="0">
                        <a:schemeClr val="dk1"/>
                      </a:effectRef>
                      <a:fontRef idx="minor">
                        <a:schemeClr val="tx1"/>
                      </a:fontRef>
                    </a:style>
                  </a:cxnSp>
                </lc:lockedCanvas>
              </a:graphicData>
            </a:graphic>
          </wp:inline>
        </w:drawing>
      </w:r>
    </w:p>
    <w:p w:rsidR="00E5458F" w:rsidRPr="00F316AB" w:rsidRDefault="00E5458F" w:rsidP="00F316AB">
      <w:pPr>
        <w:pStyle w:val="BodyText"/>
        <w:spacing w:line="276" w:lineRule="auto"/>
        <w:rPr>
          <w:rFonts w:ascii="Times New Roman" w:hAnsi="Times New Roman"/>
          <w:sz w:val="28"/>
          <w:szCs w:val="28"/>
        </w:rPr>
      </w:pPr>
    </w:p>
    <w:p w:rsidR="006D5535" w:rsidRPr="00F316AB" w:rsidRDefault="006D5535" w:rsidP="006D5535">
      <w:pPr>
        <w:pStyle w:val="Heading1"/>
        <w:spacing w:line="360" w:lineRule="auto"/>
        <w:rPr>
          <w:rFonts w:ascii="Times New Roman" w:hAnsi="Times New Roman" w:cs="Times New Roman"/>
          <w:b/>
          <w:u w:val="single"/>
        </w:rPr>
      </w:pPr>
      <w:r w:rsidRPr="00F316AB">
        <w:rPr>
          <w:rFonts w:ascii="Times New Roman" w:hAnsi="Times New Roman" w:cs="Times New Roman"/>
          <w:b/>
          <w:u w:val="single"/>
        </w:rPr>
        <w:t>Number of Modules</w:t>
      </w:r>
    </w:p>
    <w:p w:rsidR="006D5535" w:rsidRPr="00F316AB" w:rsidRDefault="006D5535" w:rsidP="00F316AB">
      <w:pPr>
        <w:pStyle w:val="BodyText"/>
        <w:spacing w:line="276" w:lineRule="auto"/>
        <w:rPr>
          <w:rFonts w:ascii="Times New Roman" w:hAnsi="Times New Roman"/>
          <w:sz w:val="28"/>
          <w:szCs w:val="28"/>
        </w:rPr>
      </w:pPr>
      <w:r w:rsidRPr="00F316AB">
        <w:rPr>
          <w:rFonts w:ascii="Times New Roman" w:hAnsi="Times New Roman"/>
          <w:sz w:val="28"/>
          <w:szCs w:val="28"/>
        </w:rPr>
        <w:t>After careful analysis the system has been identified to have the following modules:</w:t>
      </w:r>
    </w:p>
    <w:p w:rsidR="006D5535" w:rsidRPr="00F316AB" w:rsidRDefault="006D5535" w:rsidP="00F316AB">
      <w:pPr>
        <w:numPr>
          <w:ilvl w:val="0"/>
          <w:numId w:val="14"/>
        </w:numPr>
        <w:tabs>
          <w:tab w:val="clear" w:pos="1260"/>
          <w:tab w:val="num" w:pos="900"/>
        </w:tabs>
        <w:spacing w:line="276" w:lineRule="auto"/>
        <w:ind w:hanging="720"/>
        <w:jc w:val="both"/>
        <w:rPr>
          <w:b/>
          <w:sz w:val="28"/>
          <w:szCs w:val="28"/>
        </w:rPr>
      </w:pPr>
      <w:r w:rsidRPr="00F316AB">
        <w:rPr>
          <w:b/>
          <w:sz w:val="28"/>
          <w:szCs w:val="28"/>
        </w:rPr>
        <w:t>Admin Module</w:t>
      </w:r>
    </w:p>
    <w:p w:rsidR="006D5535" w:rsidRPr="00F316AB" w:rsidRDefault="006D5535" w:rsidP="00F316AB">
      <w:pPr>
        <w:numPr>
          <w:ilvl w:val="0"/>
          <w:numId w:val="14"/>
        </w:numPr>
        <w:tabs>
          <w:tab w:val="clear" w:pos="1260"/>
          <w:tab w:val="num" w:pos="900"/>
        </w:tabs>
        <w:spacing w:line="276" w:lineRule="auto"/>
        <w:ind w:hanging="720"/>
        <w:jc w:val="both"/>
        <w:rPr>
          <w:b/>
          <w:sz w:val="28"/>
          <w:szCs w:val="28"/>
        </w:rPr>
      </w:pPr>
      <w:r w:rsidRPr="00F316AB">
        <w:rPr>
          <w:b/>
          <w:sz w:val="28"/>
          <w:szCs w:val="28"/>
        </w:rPr>
        <w:t>Customer Module</w:t>
      </w:r>
    </w:p>
    <w:p w:rsidR="006D5535" w:rsidRPr="00F316AB" w:rsidRDefault="006D5535" w:rsidP="00F316AB">
      <w:pPr>
        <w:numPr>
          <w:ilvl w:val="0"/>
          <w:numId w:val="14"/>
        </w:numPr>
        <w:tabs>
          <w:tab w:val="clear" w:pos="1260"/>
          <w:tab w:val="num" w:pos="900"/>
        </w:tabs>
        <w:spacing w:line="276" w:lineRule="auto"/>
        <w:ind w:hanging="720"/>
        <w:jc w:val="both"/>
        <w:rPr>
          <w:b/>
          <w:bCs/>
          <w:sz w:val="28"/>
          <w:szCs w:val="28"/>
        </w:rPr>
      </w:pPr>
      <w:r w:rsidRPr="00F316AB">
        <w:rPr>
          <w:b/>
          <w:sz w:val="28"/>
          <w:szCs w:val="28"/>
        </w:rPr>
        <w:t>Bank Admin Module</w:t>
      </w:r>
    </w:p>
    <w:p w:rsidR="006D5535" w:rsidRPr="00F316AB" w:rsidRDefault="006D5535" w:rsidP="00F316AB">
      <w:pPr>
        <w:numPr>
          <w:ilvl w:val="0"/>
          <w:numId w:val="14"/>
        </w:numPr>
        <w:tabs>
          <w:tab w:val="clear" w:pos="1260"/>
          <w:tab w:val="num" w:pos="900"/>
        </w:tabs>
        <w:spacing w:line="276" w:lineRule="auto"/>
        <w:ind w:hanging="720"/>
        <w:jc w:val="both"/>
        <w:rPr>
          <w:b/>
          <w:bCs/>
          <w:sz w:val="28"/>
          <w:szCs w:val="28"/>
        </w:rPr>
      </w:pPr>
      <w:r w:rsidRPr="00F316AB">
        <w:rPr>
          <w:b/>
          <w:sz w:val="28"/>
          <w:szCs w:val="28"/>
        </w:rPr>
        <w:t>Reports Module</w:t>
      </w:r>
    </w:p>
    <w:p w:rsidR="006D5535" w:rsidRPr="00F316AB" w:rsidRDefault="006D5535" w:rsidP="006D5535">
      <w:pPr>
        <w:spacing w:line="360" w:lineRule="auto"/>
        <w:jc w:val="both"/>
        <w:rPr>
          <w:b/>
          <w:sz w:val="28"/>
          <w:szCs w:val="28"/>
        </w:rPr>
      </w:pPr>
      <w:r w:rsidRPr="00F316AB">
        <w:rPr>
          <w:b/>
          <w:sz w:val="28"/>
          <w:szCs w:val="28"/>
        </w:rPr>
        <w:t xml:space="preserve">1. </w:t>
      </w:r>
      <w:r w:rsidRPr="00F316AB">
        <w:rPr>
          <w:b/>
          <w:sz w:val="28"/>
          <w:szCs w:val="28"/>
          <w:u w:val="single"/>
        </w:rPr>
        <w:t>Admin Module</w:t>
      </w:r>
      <w:r w:rsidRPr="00F316AB">
        <w:rPr>
          <w:b/>
          <w:sz w:val="28"/>
          <w:szCs w:val="28"/>
        </w:rPr>
        <w:t>:</w:t>
      </w:r>
    </w:p>
    <w:p w:rsidR="006D5535" w:rsidRPr="002128E2" w:rsidRDefault="006D5535" w:rsidP="006D5535">
      <w:pPr>
        <w:spacing w:line="360" w:lineRule="auto"/>
        <w:jc w:val="both"/>
        <w:rPr>
          <w:rFonts w:ascii="Verdana" w:hAnsi="Verdana" w:cs="Arial"/>
          <w:b/>
          <w:sz w:val="2"/>
        </w:rPr>
      </w:pPr>
    </w:p>
    <w:p w:rsidR="006D5535" w:rsidRPr="00F316AB" w:rsidRDefault="006D5535" w:rsidP="00F316AB">
      <w:pPr>
        <w:spacing w:line="276" w:lineRule="auto"/>
        <w:ind w:firstLine="540"/>
        <w:jc w:val="both"/>
        <w:rPr>
          <w:bCs/>
          <w:sz w:val="28"/>
          <w:szCs w:val="28"/>
        </w:rPr>
      </w:pPr>
      <w:r w:rsidRPr="00F316AB">
        <w:rPr>
          <w:bCs/>
          <w:sz w:val="28"/>
          <w:szCs w:val="28"/>
        </w:rPr>
        <w:t>The admin module will be used by the administrator of this portal, admin can accept or reject the requests from the bankers, and also admin can accept or reject the requests from the users. The requests are in the form of bank registration, customer registration. This module is having following functionalities.</w:t>
      </w:r>
    </w:p>
    <w:p w:rsidR="006D5535" w:rsidRPr="00F316AB" w:rsidRDefault="006D5535" w:rsidP="00F316AB">
      <w:pPr>
        <w:numPr>
          <w:ilvl w:val="0"/>
          <w:numId w:val="15"/>
        </w:numPr>
        <w:tabs>
          <w:tab w:val="clear" w:pos="900"/>
          <w:tab w:val="num" w:pos="540"/>
        </w:tabs>
        <w:spacing w:line="276" w:lineRule="auto"/>
        <w:ind w:left="540"/>
        <w:jc w:val="both"/>
        <w:rPr>
          <w:b/>
          <w:sz w:val="28"/>
          <w:szCs w:val="28"/>
        </w:rPr>
      </w:pPr>
      <w:r w:rsidRPr="00F316AB">
        <w:rPr>
          <w:b/>
          <w:bCs/>
          <w:sz w:val="28"/>
          <w:szCs w:val="28"/>
        </w:rPr>
        <w:t xml:space="preserve">Pending Bankers Requests: </w:t>
      </w:r>
      <w:r w:rsidRPr="00F316AB">
        <w:rPr>
          <w:bCs/>
          <w:sz w:val="28"/>
          <w:szCs w:val="28"/>
        </w:rPr>
        <w:t>By using this functionality Administrator can give access permeations to all bankers who are registered in this portal.</w:t>
      </w:r>
    </w:p>
    <w:p w:rsidR="006D5535" w:rsidRPr="00ED59A2" w:rsidRDefault="006D5535" w:rsidP="00F316AB">
      <w:pPr>
        <w:numPr>
          <w:ilvl w:val="0"/>
          <w:numId w:val="15"/>
        </w:numPr>
        <w:tabs>
          <w:tab w:val="clear" w:pos="900"/>
          <w:tab w:val="num" w:pos="540"/>
        </w:tabs>
        <w:spacing w:line="276" w:lineRule="auto"/>
        <w:ind w:left="540"/>
        <w:jc w:val="both"/>
        <w:rPr>
          <w:rFonts w:ascii="Verdana" w:hAnsi="Verdana" w:cs="Arial"/>
          <w:b/>
        </w:rPr>
      </w:pPr>
      <w:r w:rsidRPr="00F316AB">
        <w:rPr>
          <w:b/>
          <w:bCs/>
          <w:sz w:val="28"/>
          <w:szCs w:val="28"/>
        </w:rPr>
        <w:t>Pending User Requests:</w:t>
      </w:r>
      <w:r w:rsidRPr="00F316AB">
        <w:rPr>
          <w:bCs/>
          <w:sz w:val="28"/>
          <w:szCs w:val="28"/>
        </w:rPr>
        <w:t xml:space="preserve"> By using this functionality Administrator can give access permeations to all users who are registered in this portal</w:t>
      </w:r>
      <w:r>
        <w:rPr>
          <w:rFonts w:ascii="Arial" w:hAnsi="Arial" w:cs="Arial"/>
          <w:bCs/>
        </w:rPr>
        <w:t>.</w:t>
      </w:r>
    </w:p>
    <w:p w:rsidR="006D5535" w:rsidRPr="007E5C95" w:rsidRDefault="006D5535" w:rsidP="006D5535">
      <w:pPr>
        <w:spacing w:line="360" w:lineRule="auto"/>
        <w:ind w:left="180"/>
        <w:jc w:val="both"/>
        <w:rPr>
          <w:rFonts w:ascii="Verdana" w:hAnsi="Verdana" w:cs="Arial"/>
          <w:b/>
          <w:bCs/>
          <w:sz w:val="2"/>
          <w:szCs w:val="22"/>
        </w:rPr>
      </w:pPr>
    </w:p>
    <w:p w:rsidR="006D5535" w:rsidRPr="00F316AB" w:rsidRDefault="006D5535" w:rsidP="006D5535">
      <w:pPr>
        <w:spacing w:line="360" w:lineRule="auto"/>
        <w:jc w:val="both"/>
        <w:rPr>
          <w:b/>
          <w:sz w:val="28"/>
          <w:szCs w:val="28"/>
        </w:rPr>
      </w:pPr>
      <w:r w:rsidRPr="00F316AB">
        <w:rPr>
          <w:b/>
          <w:sz w:val="28"/>
          <w:szCs w:val="28"/>
        </w:rPr>
        <w:t xml:space="preserve">2. </w:t>
      </w:r>
      <w:r w:rsidRPr="00F316AB">
        <w:rPr>
          <w:b/>
          <w:sz w:val="28"/>
          <w:szCs w:val="28"/>
          <w:u w:val="single"/>
        </w:rPr>
        <w:t>Customer Module</w:t>
      </w:r>
      <w:r w:rsidRPr="00F316AB">
        <w:rPr>
          <w:b/>
          <w:sz w:val="28"/>
          <w:szCs w:val="28"/>
        </w:rPr>
        <w:t>:</w:t>
      </w:r>
    </w:p>
    <w:p w:rsidR="006D5535" w:rsidRPr="00F316AB" w:rsidRDefault="006D5535" w:rsidP="00F316AB">
      <w:pPr>
        <w:spacing w:line="276" w:lineRule="auto"/>
        <w:ind w:firstLine="540"/>
        <w:jc w:val="both"/>
        <w:rPr>
          <w:iCs/>
          <w:sz w:val="28"/>
          <w:szCs w:val="28"/>
        </w:rPr>
      </w:pPr>
      <w:r w:rsidRPr="00F316AB">
        <w:rPr>
          <w:iCs/>
          <w:sz w:val="28"/>
          <w:szCs w:val="28"/>
        </w:rPr>
        <w:t xml:space="preserve">This module describes all about customers, by using this module any customer can do some operations like create a new account, view the account information, Transfer </w:t>
      </w:r>
      <w:r w:rsidRPr="00F316AB">
        <w:rPr>
          <w:iCs/>
          <w:sz w:val="28"/>
          <w:szCs w:val="28"/>
        </w:rPr>
        <w:lastRenderedPageBreak/>
        <w:t>amount from one account to other account and customer can also see the Transaction Reports. This module consists following functionalities.</w:t>
      </w:r>
    </w:p>
    <w:p w:rsidR="006D5535" w:rsidRPr="00F316AB" w:rsidRDefault="006D5535" w:rsidP="00F316AB">
      <w:pPr>
        <w:numPr>
          <w:ilvl w:val="0"/>
          <w:numId w:val="16"/>
        </w:numPr>
        <w:tabs>
          <w:tab w:val="clear" w:pos="900"/>
          <w:tab w:val="num" w:pos="540"/>
        </w:tabs>
        <w:spacing w:line="276" w:lineRule="auto"/>
        <w:ind w:left="540"/>
        <w:jc w:val="both"/>
        <w:rPr>
          <w:b/>
          <w:iCs/>
          <w:sz w:val="28"/>
          <w:szCs w:val="28"/>
        </w:rPr>
      </w:pPr>
      <w:r w:rsidRPr="00F316AB">
        <w:rPr>
          <w:b/>
          <w:iCs/>
          <w:sz w:val="28"/>
          <w:szCs w:val="28"/>
        </w:rPr>
        <w:t xml:space="preserve">Create New Account: </w:t>
      </w:r>
      <w:r w:rsidRPr="00F316AB">
        <w:rPr>
          <w:iCs/>
          <w:sz w:val="28"/>
          <w:szCs w:val="28"/>
        </w:rPr>
        <w:t>By using this functionality user can create a new account in any bank by selecting bank name option.</w:t>
      </w:r>
    </w:p>
    <w:p w:rsidR="006D5535" w:rsidRPr="00F316AB" w:rsidRDefault="006D5535" w:rsidP="00F316AB">
      <w:pPr>
        <w:numPr>
          <w:ilvl w:val="0"/>
          <w:numId w:val="16"/>
        </w:numPr>
        <w:tabs>
          <w:tab w:val="clear" w:pos="900"/>
          <w:tab w:val="num" w:pos="540"/>
        </w:tabs>
        <w:spacing w:line="276" w:lineRule="auto"/>
        <w:ind w:left="540"/>
        <w:jc w:val="both"/>
        <w:rPr>
          <w:b/>
          <w:iCs/>
          <w:sz w:val="28"/>
          <w:szCs w:val="28"/>
        </w:rPr>
      </w:pPr>
      <w:r w:rsidRPr="00F316AB">
        <w:rPr>
          <w:b/>
          <w:iCs/>
          <w:sz w:val="28"/>
          <w:szCs w:val="28"/>
        </w:rPr>
        <w:t>View Account Information:</w:t>
      </w:r>
      <w:r w:rsidRPr="00F316AB">
        <w:rPr>
          <w:iCs/>
          <w:sz w:val="28"/>
          <w:szCs w:val="28"/>
        </w:rPr>
        <w:t xml:space="preserve"> By using this functionality user view all his account details, this can be viewed by users who are having account in any bank.</w:t>
      </w:r>
    </w:p>
    <w:p w:rsidR="006D5535" w:rsidRPr="00F94296" w:rsidRDefault="006D5535" w:rsidP="00F94296">
      <w:pPr>
        <w:numPr>
          <w:ilvl w:val="0"/>
          <w:numId w:val="16"/>
        </w:numPr>
        <w:tabs>
          <w:tab w:val="clear" w:pos="900"/>
          <w:tab w:val="num" w:pos="540"/>
        </w:tabs>
        <w:spacing w:line="276" w:lineRule="auto"/>
        <w:ind w:left="540"/>
        <w:jc w:val="both"/>
        <w:rPr>
          <w:b/>
          <w:iCs/>
          <w:sz w:val="28"/>
          <w:szCs w:val="28"/>
        </w:rPr>
      </w:pPr>
      <w:r w:rsidRPr="00F316AB">
        <w:rPr>
          <w:b/>
          <w:iCs/>
          <w:sz w:val="28"/>
          <w:szCs w:val="28"/>
        </w:rPr>
        <w:t>Transfer Amount:</w:t>
      </w:r>
      <w:r w:rsidRPr="00F316AB">
        <w:rPr>
          <w:iCs/>
          <w:sz w:val="28"/>
          <w:szCs w:val="28"/>
        </w:rPr>
        <w:t xml:space="preserve"> By using this functionality user can transfer money from his account to other accounts of same bank or other banks.</w:t>
      </w:r>
    </w:p>
    <w:p w:rsidR="006D5535" w:rsidRPr="00F316AB" w:rsidRDefault="006D5535" w:rsidP="00F316AB">
      <w:pPr>
        <w:numPr>
          <w:ilvl w:val="0"/>
          <w:numId w:val="16"/>
        </w:numPr>
        <w:tabs>
          <w:tab w:val="clear" w:pos="900"/>
          <w:tab w:val="num" w:pos="540"/>
        </w:tabs>
        <w:spacing w:line="276" w:lineRule="auto"/>
        <w:ind w:left="540"/>
        <w:jc w:val="both"/>
        <w:rPr>
          <w:b/>
          <w:sz w:val="28"/>
          <w:szCs w:val="28"/>
        </w:rPr>
      </w:pPr>
      <w:r w:rsidRPr="00F316AB">
        <w:rPr>
          <w:b/>
          <w:iCs/>
          <w:sz w:val="28"/>
          <w:szCs w:val="28"/>
        </w:rPr>
        <w:t>Transaction Reports:</w:t>
      </w:r>
      <w:r w:rsidRPr="00F316AB">
        <w:rPr>
          <w:iCs/>
          <w:sz w:val="28"/>
          <w:szCs w:val="28"/>
        </w:rPr>
        <w:t xml:space="preserve"> By using this functionality user can get all his transaction reports like accepted transactions, rejected transactions and pending transactions.</w:t>
      </w:r>
    </w:p>
    <w:p w:rsidR="006D5535" w:rsidRPr="00F316AB" w:rsidRDefault="006D5535" w:rsidP="006D5535">
      <w:pPr>
        <w:spacing w:line="360" w:lineRule="auto"/>
        <w:jc w:val="both"/>
        <w:rPr>
          <w:iCs/>
          <w:sz w:val="28"/>
          <w:szCs w:val="28"/>
        </w:rPr>
      </w:pPr>
      <w:r w:rsidRPr="00F316AB">
        <w:rPr>
          <w:b/>
          <w:sz w:val="28"/>
          <w:szCs w:val="28"/>
        </w:rPr>
        <w:t xml:space="preserve">3. </w:t>
      </w:r>
      <w:r w:rsidRPr="00F316AB">
        <w:rPr>
          <w:b/>
          <w:sz w:val="28"/>
          <w:szCs w:val="28"/>
          <w:u w:val="single"/>
        </w:rPr>
        <w:t>Bank Admin Module</w:t>
      </w:r>
      <w:r w:rsidRPr="00F316AB">
        <w:rPr>
          <w:b/>
          <w:sz w:val="28"/>
          <w:szCs w:val="28"/>
        </w:rPr>
        <w:t>:</w:t>
      </w:r>
    </w:p>
    <w:p w:rsidR="006D5535" w:rsidRPr="00F316AB" w:rsidRDefault="006D5535" w:rsidP="00F316AB">
      <w:pPr>
        <w:spacing w:line="276" w:lineRule="auto"/>
        <w:ind w:firstLine="540"/>
        <w:jc w:val="both"/>
        <w:rPr>
          <w:iCs/>
          <w:sz w:val="28"/>
          <w:szCs w:val="28"/>
        </w:rPr>
      </w:pPr>
      <w:r w:rsidRPr="00F316AB">
        <w:rPr>
          <w:iCs/>
          <w:sz w:val="28"/>
          <w:szCs w:val="28"/>
        </w:rPr>
        <w:t>This module deals with all transactions of bank management. By using this module bank staff can view all details of customers, they can go for any transactions of their customers and also they can give access permeations to all customers of that bank. This module consists following functionalities.</w:t>
      </w:r>
    </w:p>
    <w:p w:rsidR="006D5535" w:rsidRPr="00F316AB" w:rsidRDefault="006D5535" w:rsidP="00F316AB">
      <w:pPr>
        <w:numPr>
          <w:ilvl w:val="0"/>
          <w:numId w:val="17"/>
        </w:numPr>
        <w:tabs>
          <w:tab w:val="clear" w:pos="1080"/>
          <w:tab w:val="num" w:pos="540"/>
        </w:tabs>
        <w:spacing w:line="276" w:lineRule="auto"/>
        <w:ind w:left="540"/>
        <w:jc w:val="both"/>
        <w:rPr>
          <w:b/>
          <w:iCs/>
          <w:sz w:val="28"/>
          <w:szCs w:val="28"/>
        </w:rPr>
      </w:pPr>
      <w:r w:rsidRPr="00F316AB">
        <w:rPr>
          <w:b/>
          <w:iCs/>
          <w:sz w:val="28"/>
          <w:szCs w:val="28"/>
        </w:rPr>
        <w:t>List of Customers:</w:t>
      </w:r>
      <w:r w:rsidRPr="00F316AB">
        <w:rPr>
          <w:iCs/>
          <w:sz w:val="28"/>
          <w:szCs w:val="28"/>
        </w:rPr>
        <w:t xml:space="preserve"> By using this functionality Bank admin can get their entire customers list and their details.</w:t>
      </w:r>
    </w:p>
    <w:p w:rsidR="006D5535" w:rsidRPr="00F316AB" w:rsidRDefault="006D5535" w:rsidP="00F316AB">
      <w:pPr>
        <w:numPr>
          <w:ilvl w:val="0"/>
          <w:numId w:val="17"/>
        </w:numPr>
        <w:tabs>
          <w:tab w:val="clear" w:pos="1080"/>
          <w:tab w:val="num" w:pos="540"/>
        </w:tabs>
        <w:spacing w:line="276" w:lineRule="auto"/>
        <w:ind w:left="540"/>
        <w:jc w:val="both"/>
        <w:rPr>
          <w:b/>
          <w:iCs/>
          <w:sz w:val="28"/>
          <w:szCs w:val="28"/>
        </w:rPr>
      </w:pPr>
      <w:r w:rsidRPr="00F316AB">
        <w:rPr>
          <w:b/>
          <w:iCs/>
          <w:sz w:val="28"/>
          <w:szCs w:val="28"/>
        </w:rPr>
        <w:t>List of Accounts:</w:t>
      </w:r>
      <w:r w:rsidRPr="00F316AB">
        <w:rPr>
          <w:iCs/>
          <w:sz w:val="28"/>
          <w:szCs w:val="28"/>
        </w:rPr>
        <w:t xml:space="preserve"> By using this functionality Bank admin can get their entire customers list based on selected account type like saving account, current account etc</w:t>
      </w:r>
      <w:r w:rsidR="00F316AB">
        <w:rPr>
          <w:iCs/>
          <w:sz w:val="28"/>
          <w:szCs w:val="28"/>
        </w:rPr>
        <w:t>.</w:t>
      </w:r>
    </w:p>
    <w:p w:rsidR="006D5535" w:rsidRPr="00F316AB" w:rsidRDefault="006D5535" w:rsidP="00F316AB">
      <w:pPr>
        <w:numPr>
          <w:ilvl w:val="0"/>
          <w:numId w:val="17"/>
        </w:numPr>
        <w:tabs>
          <w:tab w:val="clear" w:pos="1080"/>
          <w:tab w:val="num" w:pos="540"/>
        </w:tabs>
        <w:spacing w:line="276" w:lineRule="auto"/>
        <w:ind w:left="540"/>
        <w:jc w:val="both"/>
        <w:rPr>
          <w:b/>
          <w:iCs/>
          <w:sz w:val="28"/>
          <w:szCs w:val="28"/>
        </w:rPr>
      </w:pPr>
      <w:r w:rsidRPr="00F316AB">
        <w:rPr>
          <w:b/>
          <w:iCs/>
          <w:sz w:val="28"/>
          <w:szCs w:val="28"/>
        </w:rPr>
        <w:t>Transfer Pending:</w:t>
      </w:r>
      <w:r w:rsidRPr="00F316AB">
        <w:rPr>
          <w:iCs/>
          <w:sz w:val="28"/>
          <w:szCs w:val="28"/>
        </w:rPr>
        <w:t xml:space="preserve"> By using this functionality Bank admin can maintain money transfer details of customers.</w:t>
      </w:r>
    </w:p>
    <w:p w:rsidR="006D5535" w:rsidRPr="00F316AB" w:rsidRDefault="006D5535" w:rsidP="00F316AB">
      <w:pPr>
        <w:numPr>
          <w:ilvl w:val="0"/>
          <w:numId w:val="17"/>
        </w:numPr>
        <w:tabs>
          <w:tab w:val="clear" w:pos="1080"/>
          <w:tab w:val="num" w:pos="540"/>
        </w:tabs>
        <w:spacing w:line="276" w:lineRule="auto"/>
        <w:ind w:left="540"/>
        <w:jc w:val="both"/>
        <w:rPr>
          <w:b/>
          <w:iCs/>
          <w:sz w:val="28"/>
          <w:szCs w:val="28"/>
        </w:rPr>
      </w:pPr>
      <w:r w:rsidRPr="00F316AB">
        <w:rPr>
          <w:b/>
          <w:iCs/>
          <w:sz w:val="28"/>
          <w:szCs w:val="28"/>
        </w:rPr>
        <w:t>Transfer Declines:</w:t>
      </w:r>
      <w:r w:rsidRPr="00F316AB">
        <w:rPr>
          <w:iCs/>
          <w:sz w:val="28"/>
          <w:szCs w:val="28"/>
        </w:rPr>
        <w:t xml:space="preserve"> By using this functionality Bank admin can maintain money transfer rejected customer details.</w:t>
      </w:r>
    </w:p>
    <w:p w:rsidR="006D5535" w:rsidRPr="00F316AB" w:rsidRDefault="006D5535" w:rsidP="00F316AB">
      <w:pPr>
        <w:numPr>
          <w:ilvl w:val="0"/>
          <w:numId w:val="17"/>
        </w:numPr>
        <w:tabs>
          <w:tab w:val="clear" w:pos="1080"/>
          <w:tab w:val="num" w:pos="540"/>
        </w:tabs>
        <w:spacing w:line="276" w:lineRule="auto"/>
        <w:ind w:left="540"/>
        <w:jc w:val="both"/>
        <w:rPr>
          <w:iCs/>
          <w:sz w:val="28"/>
          <w:szCs w:val="28"/>
        </w:rPr>
      </w:pPr>
      <w:r w:rsidRPr="00F316AB">
        <w:rPr>
          <w:b/>
          <w:iCs/>
          <w:sz w:val="28"/>
          <w:szCs w:val="28"/>
        </w:rPr>
        <w:t>New Accounts Pending:</w:t>
      </w:r>
      <w:r w:rsidRPr="00F316AB">
        <w:rPr>
          <w:iCs/>
          <w:sz w:val="28"/>
          <w:szCs w:val="28"/>
        </w:rPr>
        <w:t xml:space="preserve"> By using this functionality Bank admin can maintain entire user details who are requesting for new account in that bank.</w:t>
      </w:r>
    </w:p>
    <w:p w:rsidR="006D5535" w:rsidRPr="00E825DE" w:rsidRDefault="006D5535" w:rsidP="006D5535">
      <w:pPr>
        <w:widowControl w:val="0"/>
        <w:autoSpaceDE w:val="0"/>
        <w:autoSpaceDN w:val="0"/>
        <w:adjustRightInd w:val="0"/>
        <w:spacing w:line="360" w:lineRule="auto"/>
        <w:jc w:val="both"/>
        <w:rPr>
          <w:sz w:val="28"/>
          <w:szCs w:val="28"/>
        </w:rPr>
      </w:pPr>
      <w:r w:rsidRPr="00E825DE">
        <w:rPr>
          <w:b/>
          <w:sz w:val="28"/>
          <w:szCs w:val="28"/>
        </w:rPr>
        <w:t xml:space="preserve">4. </w:t>
      </w:r>
      <w:r w:rsidRPr="00E825DE">
        <w:rPr>
          <w:b/>
          <w:sz w:val="28"/>
          <w:szCs w:val="28"/>
          <w:u w:val="single"/>
        </w:rPr>
        <w:t>Reports Module:</w:t>
      </w:r>
    </w:p>
    <w:p w:rsidR="006D5535" w:rsidRPr="00E825DE" w:rsidRDefault="006D5535" w:rsidP="00E825DE">
      <w:pPr>
        <w:spacing w:line="276" w:lineRule="auto"/>
        <w:ind w:firstLine="540"/>
        <w:jc w:val="both"/>
        <w:rPr>
          <w:sz w:val="28"/>
          <w:szCs w:val="28"/>
        </w:rPr>
      </w:pPr>
      <w:r>
        <w:rPr>
          <w:rFonts w:ascii="Arial" w:hAnsi="Arial" w:cs="Arial"/>
        </w:rPr>
        <w:tab/>
      </w:r>
      <w:r w:rsidRPr="00E825DE">
        <w:rPr>
          <w:sz w:val="28"/>
          <w:szCs w:val="28"/>
        </w:rPr>
        <w:t>In this module administrator will get different types of reports regarding customers like Number of customers of this portal and no. of banks registered in this portal. This module is controlled by administrator only.</w:t>
      </w:r>
    </w:p>
    <w:p w:rsidR="006D5535" w:rsidRPr="00746942" w:rsidRDefault="006D5535" w:rsidP="006D5535">
      <w:pPr>
        <w:spacing w:line="360" w:lineRule="auto"/>
        <w:ind w:firstLine="540"/>
        <w:jc w:val="both"/>
        <w:rPr>
          <w:rFonts w:ascii="Arial" w:hAnsi="Arial" w:cs="Arial"/>
          <w:sz w:val="2"/>
        </w:rPr>
      </w:pPr>
    </w:p>
    <w:p w:rsidR="006D5535" w:rsidRPr="00746942" w:rsidRDefault="006D5535" w:rsidP="006D5535">
      <w:pPr>
        <w:spacing w:line="360" w:lineRule="auto"/>
        <w:jc w:val="both"/>
        <w:rPr>
          <w:rFonts w:ascii="Arial" w:hAnsi="Arial" w:cs="Arial"/>
          <w:sz w:val="2"/>
        </w:rPr>
      </w:pPr>
    </w:p>
    <w:p w:rsidR="006D5535" w:rsidRPr="00E825DE" w:rsidRDefault="006D5535" w:rsidP="006D5535">
      <w:pPr>
        <w:pStyle w:val="BodyTextIndent3"/>
        <w:tabs>
          <w:tab w:val="left" w:pos="-57"/>
        </w:tabs>
        <w:spacing w:line="360" w:lineRule="auto"/>
        <w:ind w:left="0"/>
        <w:rPr>
          <w:b/>
          <w:bCs/>
          <w:sz w:val="28"/>
          <w:szCs w:val="28"/>
        </w:rPr>
      </w:pPr>
      <w:r w:rsidRPr="00E825DE">
        <w:rPr>
          <w:b/>
          <w:bCs/>
          <w:sz w:val="28"/>
          <w:szCs w:val="28"/>
          <w:u w:val="single"/>
        </w:rPr>
        <w:t>Software Engineering Methodology</w:t>
      </w:r>
      <w:r w:rsidRPr="00E825DE">
        <w:rPr>
          <w:b/>
          <w:bCs/>
          <w:sz w:val="28"/>
          <w:szCs w:val="28"/>
        </w:rPr>
        <w:t>:</w:t>
      </w:r>
    </w:p>
    <w:p w:rsidR="006D5535" w:rsidRPr="00E825DE" w:rsidRDefault="006D5535" w:rsidP="00E825DE">
      <w:pPr>
        <w:spacing w:line="360" w:lineRule="auto"/>
        <w:ind w:firstLine="540"/>
        <w:jc w:val="both"/>
        <w:rPr>
          <w:bCs/>
          <w:sz w:val="28"/>
          <w:szCs w:val="28"/>
        </w:rPr>
      </w:pPr>
      <w:r w:rsidRPr="00E825DE">
        <w:rPr>
          <w:bCs/>
          <w:sz w:val="28"/>
          <w:szCs w:val="28"/>
        </w:rPr>
        <w:t>Object Oriented Analysis and Design (OOAD Standards)</w:t>
      </w:r>
    </w:p>
    <w:p w:rsidR="006D5535" w:rsidRPr="00E825DE" w:rsidRDefault="006D5535" w:rsidP="00E825DE">
      <w:pPr>
        <w:spacing w:line="360" w:lineRule="auto"/>
        <w:jc w:val="both"/>
        <w:rPr>
          <w:b/>
          <w:sz w:val="32"/>
          <w:szCs w:val="32"/>
        </w:rPr>
      </w:pPr>
      <w:r w:rsidRPr="00E825DE">
        <w:rPr>
          <w:b/>
          <w:sz w:val="32"/>
          <w:szCs w:val="32"/>
          <w:u w:val="single"/>
        </w:rPr>
        <w:t>Non-Functional Requirements</w:t>
      </w:r>
      <w:r w:rsidRPr="00E825DE">
        <w:rPr>
          <w:b/>
          <w:sz w:val="32"/>
          <w:szCs w:val="32"/>
        </w:rPr>
        <w:t>:</w:t>
      </w:r>
    </w:p>
    <w:p w:rsidR="006D5535" w:rsidRPr="00E825DE" w:rsidRDefault="006D5535" w:rsidP="006D5535">
      <w:pPr>
        <w:widowControl w:val="0"/>
        <w:autoSpaceDE w:val="0"/>
        <w:autoSpaceDN w:val="0"/>
        <w:adjustRightInd w:val="0"/>
        <w:spacing w:line="360" w:lineRule="auto"/>
        <w:rPr>
          <w:sz w:val="32"/>
          <w:szCs w:val="32"/>
        </w:rPr>
      </w:pPr>
      <w:r w:rsidRPr="00E825DE">
        <w:rPr>
          <w:b/>
          <w:sz w:val="32"/>
          <w:szCs w:val="32"/>
          <w:u w:val="single"/>
        </w:rPr>
        <w:t>Software requirements</w:t>
      </w:r>
      <w:r w:rsidRPr="00E825DE">
        <w:rPr>
          <w:sz w:val="32"/>
          <w:szCs w:val="32"/>
        </w:rPr>
        <w:t xml:space="preserve">: </w:t>
      </w:r>
    </w:p>
    <w:p w:rsidR="006D5535" w:rsidRPr="00396E55" w:rsidRDefault="006D5535" w:rsidP="006D5535">
      <w:pPr>
        <w:widowControl w:val="0"/>
        <w:autoSpaceDE w:val="0"/>
        <w:autoSpaceDN w:val="0"/>
        <w:adjustRightInd w:val="0"/>
        <w:spacing w:line="360" w:lineRule="auto"/>
        <w:rPr>
          <w:rFonts w:ascii="Arial" w:hAnsi="Arial" w:cs="Arial"/>
          <w:sz w:val="2"/>
        </w:rPr>
      </w:pPr>
    </w:p>
    <w:p w:rsidR="006D5535" w:rsidRPr="00E825DE" w:rsidRDefault="006D5535" w:rsidP="00E825DE">
      <w:pPr>
        <w:widowControl w:val="0"/>
        <w:tabs>
          <w:tab w:val="left" w:pos="1170"/>
        </w:tabs>
        <w:autoSpaceDE w:val="0"/>
        <w:autoSpaceDN w:val="0"/>
        <w:adjustRightInd w:val="0"/>
        <w:spacing w:line="276" w:lineRule="auto"/>
        <w:rPr>
          <w:sz w:val="28"/>
          <w:szCs w:val="28"/>
        </w:rPr>
      </w:pPr>
      <w:r w:rsidRPr="00B624B3">
        <w:rPr>
          <w:rFonts w:ascii="Arial" w:hAnsi="Arial" w:cs="Arial"/>
        </w:rPr>
        <w:t xml:space="preserve">          </w:t>
      </w:r>
      <w:r w:rsidRPr="00E825DE">
        <w:rPr>
          <w:sz w:val="28"/>
          <w:szCs w:val="28"/>
        </w:rPr>
        <w:t>Operating System</w:t>
      </w:r>
      <w:r w:rsidRPr="00E825DE">
        <w:rPr>
          <w:sz w:val="28"/>
          <w:szCs w:val="28"/>
        </w:rPr>
        <w:tab/>
      </w:r>
      <w:r w:rsidRPr="00E825DE">
        <w:rPr>
          <w:sz w:val="28"/>
          <w:szCs w:val="28"/>
        </w:rPr>
        <w:tab/>
        <w:t>: Windows</w:t>
      </w:r>
    </w:p>
    <w:p w:rsidR="006D5535" w:rsidRPr="00E825DE" w:rsidRDefault="006D5535" w:rsidP="00E825DE">
      <w:pPr>
        <w:widowControl w:val="0"/>
        <w:tabs>
          <w:tab w:val="left" w:pos="1170"/>
        </w:tabs>
        <w:autoSpaceDE w:val="0"/>
        <w:autoSpaceDN w:val="0"/>
        <w:adjustRightInd w:val="0"/>
        <w:spacing w:line="276" w:lineRule="auto"/>
        <w:rPr>
          <w:sz w:val="28"/>
          <w:szCs w:val="28"/>
        </w:rPr>
      </w:pPr>
      <w:r w:rsidRPr="00E825DE">
        <w:rPr>
          <w:sz w:val="28"/>
          <w:szCs w:val="28"/>
        </w:rPr>
        <w:t xml:space="preserve">          Technology</w:t>
      </w:r>
      <w:r w:rsidRPr="00E825DE">
        <w:rPr>
          <w:sz w:val="28"/>
          <w:szCs w:val="28"/>
        </w:rPr>
        <w:tab/>
      </w:r>
      <w:r w:rsidRPr="00E825DE">
        <w:rPr>
          <w:sz w:val="28"/>
          <w:szCs w:val="28"/>
        </w:rPr>
        <w:tab/>
      </w:r>
      <w:r w:rsidRPr="00E825DE">
        <w:rPr>
          <w:sz w:val="28"/>
          <w:szCs w:val="28"/>
        </w:rPr>
        <w:tab/>
        <w:t>: Java/j2ee (JDBC, Servlets, JSP)</w:t>
      </w:r>
    </w:p>
    <w:p w:rsidR="006D5535" w:rsidRPr="00E825DE" w:rsidRDefault="006D5535" w:rsidP="00E825DE">
      <w:pPr>
        <w:widowControl w:val="0"/>
        <w:tabs>
          <w:tab w:val="left" w:pos="1170"/>
        </w:tabs>
        <w:autoSpaceDE w:val="0"/>
        <w:autoSpaceDN w:val="0"/>
        <w:adjustRightInd w:val="0"/>
        <w:spacing w:line="276" w:lineRule="auto"/>
        <w:rPr>
          <w:sz w:val="28"/>
          <w:szCs w:val="28"/>
        </w:rPr>
      </w:pPr>
      <w:r w:rsidRPr="00E825DE">
        <w:rPr>
          <w:sz w:val="28"/>
          <w:szCs w:val="28"/>
        </w:rPr>
        <w:t xml:space="preserve">          Web Technologies</w:t>
      </w:r>
      <w:r w:rsidRPr="00E825DE">
        <w:rPr>
          <w:sz w:val="28"/>
          <w:szCs w:val="28"/>
        </w:rPr>
        <w:tab/>
      </w:r>
      <w:r w:rsidRPr="00E825DE">
        <w:rPr>
          <w:sz w:val="28"/>
          <w:szCs w:val="28"/>
        </w:rPr>
        <w:tab/>
        <w:t>: Html, JavaScript, CSS</w:t>
      </w:r>
    </w:p>
    <w:p w:rsidR="006D5535" w:rsidRPr="00E825DE" w:rsidRDefault="006D5535" w:rsidP="00E825DE">
      <w:pPr>
        <w:widowControl w:val="0"/>
        <w:tabs>
          <w:tab w:val="left" w:pos="1170"/>
        </w:tabs>
        <w:autoSpaceDE w:val="0"/>
        <w:autoSpaceDN w:val="0"/>
        <w:adjustRightInd w:val="0"/>
        <w:spacing w:line="276" w:lineRule="auto"/>
        <w:rPr>
          <w:sz w:val="28"/>
          <w:szCs w:val="28"/>
        </w:rPr>
      </w:pPr>
      <w:r w:rsidRPr="00E825DE">
        <w:rPr>
          <w:sz w:val="28"/>
          <w:szCs w:val="28"/>
        </w:rPr>
        <w:t xml:space="preserve">           Web Server</w:t>
      </w:r>
      <w:r w:rsidRPr="00E825DE">
        <w:rPr>
          <w:sz w:val="28"/>
          <w:szCs w:val="28"/>
        </w:rPr>
        <w:tab/>
      </w:r>
      <w:r w:rsidRPr="00E825DE">
        <w:rPr>
          <w:sz w:val="28"/>
          <w:szCs w:val="28"/>
        </w:rPr>
        <w:tab/>
      </w:r>
      <w:r w:rsidRPr="00E825DE">
        <w:rPr>
          <w:sz w:val="28"/>
          <w:szCs w:val="28"/>
        </w:rPr>
        <w:tab/>
        <w:t>: Tomcat</w:t>
      </w:r>
    </w:p>
    <w:p w:rsidR="006D5535" w:rsidRPr="00E825DE" w:rsidRDefault="006D5535" w:rsidP="00E825DE">
      <w:pPr>
        <w:widowControl w:val="0"/>
        <w:tabs>
          <w:tab w:val="left" w:pos="1170"/>
        </w:tabs>
        <w:autoSpaceDE w:val="0"/>
        <w:autoSpaceDN w:val="0"/>
        <w:adjustRightInd w:val="0"/>
        <w:spacing w:line="276" w:lineRule="auto"/>
        <w:rPr>
          <w:sz w:val="28"/>
          <w:szCs w:val="28"/>
        </w:rPr>
      </w:pPr>
      <w:r w:rsidRPr="00E825DE">
        <w:rPr>
          <w:sz w:val="28"/>
          <w:szCs w:val="28"/>
        </w:rPr>
        <w:t xml:space="preserve">           Database</w:t>
      </w:r>
      <w:r w:rsidRPr="00E825DE">
        <w:rPr>
          <w:sz w:val="28"/>
          <w:szCs w:val="28"/>
        </w:rPr>
        <w:tab/>
      </w:r>
      <w:r w:rsidRPr="00E825DE">
        <w:rPr>
          <w:sz w:val="28"/>
          <w:szCs w:val="28"/>
        </w:rPr>
        <w:tab/>
      </w:r>
      <w:r w:rsidRPr="00E825DE">
        <w:rPr>
          <w:sz w:val="28"/>
          <w:szCs w:val="28"/>
        </w:rPr>
        <w:tab/>
        <w:t>: Oracle</w:t>
      </w:r>
    </w:p>
    <w:p w:rsidR="006D5535" w:rsidRPr="00E825DE" w:rsidRDefault="00E5458F" w:rsidP="00E825DE">
      <w:pPr>
        <w:widowControl w:val="0"/>
        <w:tabs>
          <w:tab w:val="left" w:pos="1170"/>
        </w:tabs>
        <w:autoSpaceDE w:val="0"/>
        <w:autoSpaceDN w:val="0"/>
        <w:adjustRightInd w:val="0"/>
        <w:spacing w:line="276" w:lineRule="auto"/>
        <w:rPr>
          <w:sz w:val="28"/>
          <w:szCs w:val="28"/>
        </w:rPr>
      </w:pPr>
      <w:r>
        <w:rPr>
          <w:sz w:val="28"/>
          <w:szCs w:val="28"/>
        </w:rPr>
        <w:t xml:space="preserve">           Software’s</w:t>
      </w:r>
      <w:r>
        <w:rPr>
          <w:sz w:val="28"/>
          <w:szCs w:val="28"/>
        </w:rPr>
        <w:tab/>
      </w:r>
      <w:r>
        <w:rPr>
          <w:sz w:val="28"/>
          <w:szCs w:val="28"/>
        </w:rPr>
        <w:tab/>
      </w:r>
      <w:r>
        <w:rPr>
          <w:sz w:val="28"/>
          <w:szCs w:val="28"/>
        </w:rPr>
        <w:tab/>
        <w:t>: JDK8, Tomcat 9, Oracle 10g</w:t>
      </w:r>
      <w:r w:rsidR="006D5535" w:rsidRPr="00E825DE">
        <w:rPr>
          <w:sz w:val="28"/>
          <w:szCs w:val="28"/>
        </w:rPr>
        <w:t xml:space="preserve"> </w:t>
      </w:r>
    </w:p>
    <w:p w:rsidR="006D5535" w:rsidRPr="00E825DE" w:rsidRDefault="006D5535" w:rsidP="006D5535">
      <w:pPr>
        <w:widowControl w:val="0"/>
        <w:autoSpaceDE w:val="0"/>
        <w:autoSpaceDN w:val="0"/>
        <w:adjustRightInd w:val="0"/>
        <w:spacing w:line="360" w:lineRule="auto"/>
        <w:rPr>
          <w:sz w:val="32"/>
          <w:szCs w:val="32"/>
        </w:rPr>
      </w:pPr>
      <w:r w:rsidRPr="00E825DE">
        <w:rPr>
          <w:b/>
          <w:sz w:val="32"/>
          <w:szCs w:val="32"/>
          <w:u w:val="single"/>
        </w:rPr>
        <w:t>Hardware requirements</w:t>
      </w:r>
      <w:r w:rsidRPr="00E825DE">
        <w:rPr>
          <w:sz w:val="32"/>
          <w:szCs w:val="32"/>
        </w:rPr>
        <w:t>:</w:t>
      </w:r>
    </w:p>
    <w:p w:rsidR="006D5535" w:rsidRPr="00BE465D" w:rsidRDefault="006D5535" w:rsidP="006D5535">
      <w:pPr>
        <w:widowControl w:val="0"/>
        <w:tabs>
          <w:tab w:val="left" w:pos="1440"/>
        </w:tabs>
        <w:autoSpaceDE w:val="0"/>
        <w:autoSpaceDN w:val="0"/>
        <w:adjustRightInd w:val="0"/>
        <w:spacing w:line="360" w:lineRule="auto"/>
        <w:rPr>
          <w:rFonts w:ascii="Arial" w:hAnsi="Arial" w:cs="Arial"/>
          <w:sz w:val="2"/>
        </w:rPr>
      </w:pPr>
    </w:p>
    <w:p w:rsidR="006D5535" w:rsidRPr="00E825DE" w:rsidRDefault="006D5535" w:rsidP="00E825DE">
      <w:pPr>
        <w:widowControl w:val="0"/>
        <w:tabs>
          <w:tab w:val="left" w:pos="720"/>
        </w:tabs>
        <w:autoSpaceDE w:val="0"/>
        <w:autoSpaceDN w:val="0"/>
        <w:adjustRightInd w:val="0"/>
        <w:spacing w:line="276" w:lineRule="auto"/>
        <w:rPr>
          <w:sz w:val="28"/>
          <w:szCs w:val="28"/>
        </w:rPr>
      </w:pPr>
      <w:r w:rsidRPr="00E825DE">
        <w:rPr>
          <w:sz w:val="28"/>
          <w:szCs w:val="28"/>
        </w:rPr>
        <w:t xml:space="preserve">           Hardware                     </w:t>
      </w:r>
      <w:r w:rsidRPr="00E825DE">
        <w:rPr>
          <w:sz w:val="28"/>
          <w:szCs w:val="28"/>
        </w:rPr>
        <w:tab/>
        <w:t>: Pentium based systems with a minimum of p4</w:t>
      </w:r>
    </w:p>
    <w:p w:rsidR="006D5535" w:rsidRPr="00E825DE" w:rsidRDefault="006D5535" w:rsidP="00E825DE">
      <w:pPr>
        <w:widowControl w:val="0"/>
        <w:tabs>
          <w:tab w:val="left" w:pos="1440"/>
        </w:tabs>
        <w:autoSpaceDE w:val="0"/>
        <w:autoSpaceDN w:val="0"/>
        <w:adjustRightInd w:val="0"/>
        <w:spacing w:line="276" w:lineRule="auto"/>
        <w:rPr>
          <w:sz w:val="28"/>
          <w:szCs w:val="28"/>
        </w:rPr>
      </w:pPr>
      <w:r w:rsidRPr="00E825DE">
        <w:rPr>
          <w:sz w:val="28"/>
          <w:szCs w:val="28"/>
        </w:rPr>
        <w:t xml:space="preserve">           RAM                           </w:t>
      </w:r>
      <w:r w:rsidRPr="00E825DE">
        <w:rPr>
          <w:sz w:val="28"/>
          <w:szCs w:val="28"/>
        </w:rPr>
        <w:tab/>
        <w:t>: 256MB (minimum)</w:t>
      </w:r>
    </w:p>
    <w:p w:rsidR="006D5535" w:rsidRPr="00E825DE" w:rsidRDefault="006D5535" w:rsidP="00E825DE">
      <w:pPr>
        <w:widowControl w:val="0"/>
        <w:tabs>
          <w:tab w:val="left" w:pos="-57"/>
          <w:tab w:val="left" w:pos="1440"/>
        </w:tabs>
        <w:autoSpaceDE w:val="0"/>
        <w:autoSpaceDN w:val="0"/>
        <w:adjustRightInd w:val="0"/>
        <w:spacing w:line="276" w:lineRule="auto"/>
        <w:rPr>
          <w:b/>
          <w:sz w:val="28"/>
          <w:szCs w:val="28"/>
          <w:u w:val="single"/>
        </w:rPr>
      </w:pPr>
    </w:p>
    <w:p w:rsidR="006D5535" w:rsidRPr="00E825DE" w:rsidRDefault="006D5535" w:rsidP="006D5535">
      <w:pPr>
        <w:widowControl w:val="0"/>
        <w:tabs>
          <w:tab w:val="left" w:pos="-57"/>
          <w:tab w:val="left" w:pos="1440"/>
        </w:tabs>
        <w:autoSpaceDE w:val="0"/>
        <w:autoSpaceDN w:val="0"/>
        <w:adjustRightInd w:val="0"/>
        <w:spacing w:line="360" w:lineRule="auto"/>
        <w:rPr>
          <w:sz w:val="32"/>
          <w:szCs w:val="32"/>
        </w:rPr>
      </w:pPr>
      <w:r w:rsidRPr="00E825DE">
        <w:rPr>
          <w:b/>
          <w:sz w:val="32"/>
          <w:szCs w:val="32"/>
          <w:u w:val="single"/>
        </w:rPr>
        <w:t>Additional Tools:</w:t>
      </w:r>
    </w:p>
    <w:p w:rsidR="006D5535" w:rsidRPr="00E825DE" w:rsidRDefault="006D5535" w:rsidP="00E825DE">
      <w:pPr>
        <w:pStyle w:val="BodyTextIndent3"/>
        <w:tabs>
          <w:tab w:val="left" w:pos="720"/>
        </w:tabs>
        <w:spacing w:line="276" w:lineRule="auto"/>
        <w:ind w:firstLine="180"/>
        <w:rPr>
          <w:sz w:val="28"/>
          <w:szCs w:val="28"/>
        </w:rPr>
      </w:pPr>
      <w:r>
        <w:rPr>
          <w:rFonts w:ascii="Arial" w:hAnsi="Arial" w:cs="Arial"/>
          <w:sz w:val="2"/>
        </w:rPr>
        <w:t xml:space="preserve">          </w:t>
      </w:r>
      <w:r w:rsidRPr="00E825DE">
        <w:rPr>
          <w:sz w:val="28"/>
          <w:szCs w:val="28"/>
        </w:rPr>
        <w:t>HTML Designing                 : Dream weaver Tool</w:t>
      </w:r>
    </w:p>
    <w:p w:rsidR="006D5535" w:rsidRPr="00E825DE" w:rsidRDefault="006D5535" w:rsidP="00E825DE">
      <w:pPr>
        <w:widowControl w:val="0"/>
        <w:tabs>
          <w:tab w:val="left" w:pos="1440"/>
        </w:tabs>
        <w:autoSpaceDE w:val="0"/>
        <w:autoSpaceDN w:val="0"/>
        <w:adjustRightInd w:val="0"/>
        <w:spacing w:line="276" w:lineRule="auto"/>
        <w:rPr>
          <w:sz w:val="28"/>
          <w:szCs w:val="28"/>
        </w:rPr>
      </w:pPr>
      <w:r w:rsidRPr="00E825DE">
        <w:rPr>
          <w:sz w:val="28"/>
          <w:szCs w:val="28"/>
        </w:rPr>
        <w:t xml:space="preserve">         De</w:t>
      </w:r>
      <w:r w:rsidR="00780C68">
        <w:rPr>
          <w:sz w:val="28"/>
          <w:szCs w:val="28"/>
        </w:rPr>
        <w:t>velopment Tool kit          :</w:t>
      </w:r>
      <w:r w:rsidRPr="00E825DE">
        <w:rPr>
          <w:sz w:val="28"/>
          <w:szCs w:val="28"/>
        </w:rPr>
        <w:t xml:space="preserve"> Eclipse</w:t>
      </w:r>
      <w:r w:rsidR="00780C68">
        <w:rPr>
          <w:sz w:val="28"/>
          <w:szCs w:val="28"/>
        </w:rPr>
        <w:t xml:space="preserve"> Oxygen</w:t>
      </w:r>
    </w:p>
    <w:p w:rsidR="006D5535" w:rsidRPr="00E825DE" w:rsidRDefault="006D5535" w:rsidP="00E825DE">
      <w:pPr>
        <w:tabs>
          <w:tab w:val="left" w:pos="2133"/>
        </w:tabs>
        <w:spacing w:line="360" w:lineRule="auto"/>
        <w:jc w:val="both"/>
        <w:rPr>
          <w:b/>
          <w:sz w:val="32"/>
          <w:szCs w:val="32"/>
          <w:u w:val="single"/>
        </w:rPr>
      </w:pPr>
    </w:p>
    <w:p w:rsidR="006D5535" w:rsidRPr="00E825DE" w:rsidRDefault="006D5535" w:rsidP="006D5535">
      <w:pPr>
        <w:tabs>
          <w:tab w:val="left" w:pos="1440"/>
          <w:tab w:val="left" w:pos="3870"/>
        </w:tabs>
        <w:spacing w:line="360" w:lineRule="auto"/>
        <w:jc w:val="both"/>
        <w:rPr>
          <w:sz w:val="32"/>
          <w:szCs w:val="32"/>
        </w:rPr>
      </w:pPr>
      <w:r w:rsidRPr="00E825DE">
        <w:rPr>
          <w:b/>
          <w:sz w:val="32"/>
          <w:szCs w:val="32"/>
          <w:u w:val="single"/>
        </w:rPr>
        <w:t>Project Approach:</w:t>
      </w:r>
    </w:p>
    <w:p w:rsidR="006D5535" w:rsidRPr="00E825DE" w:rsidRDefault="006D5535" w:rsidP="00E825DE">
      <w:pPr>
        <w:tabs>
          <w:tab w:val="left" w:pos="1440"/>
          <w:tab w:val="left" w:pos="3870"/>
        </w:tabs>
        <w:spacing w:line="276" w:lineRule="auto"/>
        <w:jc w:val="both"/>
        <w:rPr>
          <w:sz w:val="28"/>
          <w:szCs w:val="28"/>
        </w:rPr>
      </w:pPr>
      <w:r w:rsidRPr="00E825DE">
        <w:rPr>
          <w:sz w:val="28"/>
          <w:szCs w:val="28"/>
        </w:rPr>
        <w:t>This Document plays a vital role in the development life cycle (SDLC) as it describes the complete requirements of the system. It is meant for use by the developers and will be the basic during testing phase. Any changes made to the requirements in the future will have to go through formal change approval process.</w:t>
      </w:r>
    </w:p>
    <w:p w:rsidR="006D5535" w:rsidRPr="00E825DE" w:rsidRDefault="006D5535" w:rsidP="00E825DE">
      <w:pPr>
        <w:spacing w:line="276" w:lineRule="auto"/>
        <w:jc w:val="both"/>
        <w:rPr>
          <w:sz w:val="28"/>
          <w:szCs w:val="28"/>
        </w:rPr>
      </w:pPr>
    </w:p>
    <w:p w:rsidR="006D5535" w:rsidRPr="00E825DE" w:rsidRDefault="006D5535" w:rsidP="00E825DE">
      <w:pPr>
        <w:spacing w:line="276" w:lineRule="auto"/>
        <w:jc w:val="both"/>
        <w:rPr>
          <w:sz w:val="28"/>
          <w:szCs w:val="28"/>
        </w:rPr>
      </w:pPr>
      <w:r w:rsidRPr="00E825DE">
        <w:rPr>
          <w:sz w:val="28"/>
          <w:szCs w:val="28"/>
        </w:rPr>
        <w:t>OOAD MODEL was being chosen because all requirements were known beforehand and the objective of our software development is the computerization/automation of an already existing manual working system.</w:t>
      </w:r>
    </w:p>
    <w:p w:rsidR="006D5535" w:rsidRPr="007D7698" w:rsidRDefault="006B674F" w:rsidP="006D5535">
      <w:pPr>
        <w:tabs>
          <w:tab w:val="left" w:pos="1440"/>
          <w:tab w:val="left" w:pos="3870"/>
        </w:tabs>
        <w:spacing w:line="360" w:lineRule="auto"/>
        <w:jc w:val="both"/>
        <w:rPr>
          <w:rFonts w:ascii="Arial" w:hAnsi="Arial" w:cs="Arial"/>
        </w:rPr>
      </w:pPr>
      <w:r>
        <w:rPr>
          <w:rFonts w:ascii="Arial" w:hAnsi="Arial" w:cs="Arial"/>
          <w:noProof/>
        </w:rPr>
      </w:r>
      <w:r>
        <w:rPr>
          <w:rFonts w:ascii="Arial" w:hAnsi="Arial" w:cs="Arial"/>
          <w:noProof/>
        </w:rPr>
        <w:pict>
          <v:group id="Canvas 234" o:spid="_x0000_s1026" editas="canvas" style="width:549pt;height:287.8pt;mso-position-horizontal-relative:char;mso-position-vertical-relative:line" coordorigin="1160,1152" coordsize="10980,5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160;top:1152;width:10980;height:5756;visibility:visible">
              <v:fill o:detectmouseclick="t"/>
              <v:path o:connecttype="none"/>
            </v:shape>
            <v:line id="Line 4" o:spid="_x0000_s1028" style="position:absolute;visibility:visible" from="2474,3917" to="2908,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wMAAAADbAAAADwAAAGRycy9kb3ducmV2LnhtbERPPW/CMBDdkfofrKvEBk4YaJtiUIRS&#10;CTHRpEPHU3w4EfE5it0k/Hs8IHV8et+7w2w7MdLgW8cK0nUCgrh2umWj4Kf6Wr2D8AFZY+eYFNzJ&#10;w2H/sthhpt3E3zSWwYgYwj5DBU0IfSalrxuy6NeuJ47c1Q0WQ4SDkXrAKYbbTm6SZCstthwbGuzp&#10;2FB9K/+sgqpsi4/U/xZSpsZctnTJz7VRavk6558gAs3hX/x0n7SCtzg2fok/QO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X/sDAAAAA2wAAAA8AAAAAAAAAAAAAAAAA&#10;oQIAAGRycy9kb3ducmV2LnhtbFBLBQYAAAAABAAEAPkAAACOAwAAAAA=&#10;" strokecolor="#878787">
              <v:stroke endarrow="block"/>
            </v:line>
            <v:line id="Line 5" o:spid="_x0000_s1029" style="position:absolute;flip:x;visibility:visible" from="1828,1390" to="1828,3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HgAcEAAADbAAAADwAAAGRycy9kb3ducmV2LnhtbESP0YrCMBRE3xf8h3AF39ZUEe1Wo4gg&#10;6Iu4rh9waa5ttbkpSaz1740g7OMwM2eYxaoztWjJ+cqygtEwAUGcW11xoeD8t/1OQfiArLG2TAqe&#10;5GG17H0tMNP2wb/UnkIhIoR9hgrKEJpMSp+XZNAPbUMcvYt1BkOUrpDa4SPCTS3HSTKVBiuOCyU2&#10;tCkpv53uRoG3k/MspcNeuiPe2vRwbZL2qtSg363nIAJ14T/8ae+0gtkP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QeABwQAAANsAAAAPAAAAAAAAAAAAAAAA&#10;AKECAABkcnMvZG93bnJldi54bWxQSwUGAAAAAAQABAD5AAAAjwMAAAAA&#10;" strokecolor="#878787" strokeweight="1pt">
              <v:shadow color="#ddd"/>
            </v:line>
            <v:rect id="Rectangle 6" o:spid="_x0000_s1030" style="position:absolute;left:9092;top:1953;width:1450;height: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trcAA&#10;AADbAAAADwAAAGRycy9kb3ducmV2LnhtbERPPW/CMBDdK/EfrENiKw4MiKYY1IKQmFoIUNZTfMRR&#10;4nNkG0j/fT0gdXx634tVb1txJx9qxwom4wwEcel0zZWC03H7OgcRIrLG1jEp+KUAq+XgZYG5dg8+&#10;0L2IlUghHHJUYGLscilDachiGLuOOHFX5y3GBH0ltcdHCretnGbZTFqsOTUY7GhtqGyKm1Xw9aYL&#10;b87f+59mO9tcDm32ua4bpUbD/uMdRKQ+/ouf7p1WME/r05f0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btrcAAAADbAAAADwAAAAAAAAAAAAAAAACYAgAAZHJzL2Rvd25y&#10;ZXYueG1sUEsFBgAAAAAEAAQA9QAAAIUDAAAAAA==&#10;" filled="f" fillcolor="#a3b2c1" stroked="f" strokeweight="1pt">
              <v:textbox style="mso-next-textbox:#Rectangle 6" inset="1.91031mm,2.66pt,1.91031mm,2.66pt">
                <w:txbxContent>
                  <w:p w:rsidR="006D5535" w:rsidRPr="00D81841" w:rsidRDefault="006D5535" w:rsidP="006D5535">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 from="10724,2240" to="10724,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KcIMEAAADbAAAADwAAAGRycy9kb3ducmV2LnhtbESP3YrCMBSE74V9h3AW9k5TRbRUU1kW&#10;BL0R/x7g0Bzb2uakJLF2336zIHg5zMw3zHozmFb05HxtWcF0koAgLqyuuVRwvWzHKQgfkDW2lknB&#10;L3nY5B+jNWbaPvlE/TmUIkLYZ6igCqHLpPRFRQb9xHbE0btZZzBE6UqpHT4j3LRyliQLabDmuFBh&#10;Rz8VFc35YRR4O78uUzrspTti06eHe5f0d6W+PofvFYhAQ3iHX+2dVpBO4f9L/AE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4pwgwQAAANsAAAAPAAAAAAAAAAAAAAAA&#10;AKECAABkcnMvZG93bnJldi54bWxQSwUGAAAAAAQABAD5AAAAjwMAAAAA&#10;" strokecolor="#878787" strokeweight="1pt">
              <v:shadow color="#ddd"/>
            </v:line>
            <v:rect id="Rectangle 8" o:spid="_x0000_s1032" style="position:absolute;left:7207;top:6500;width:1613;height: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WQcQA&#10;AADbAAAADwAAAGRycy9kb3ducmV2LnhtbESPQWsCMRSE70L/Q3gFb5qtB9GtUVqL4MnqatvrY/O6&#10;WXbzsiSprv++EQSPw8x8wyxWvW3FmXyoHSt4GWcgiEuna64UnI6b0QxEiMgaW8ek4EoBVsunwQJz&#10;7S58oHMRK5EgHHJUYGLscilDachiGLuOOHm/zluMSfpKao+XBLetnGTZVFqsOS0Y7GhtqGyKP6tg&#10;N9eFN1+f++9mM/34ObTZ+7pulBo+92+vICL18RG+t7dawWwCty/p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o1kHEAAAA2wAAAA8AAAAAAAAAAAAAAAAAmAIAAGRycy9k&#10;b3ducmV2LnhtbFBLBQYAAAAABAAEAPUAAACJAwAAAAA=&#10;" filled="f" fillcolor="#a3b2c1" stroked="f" strokeweight="1pt">
              <v:textbox style="mso-next-textbox:#Rectangle 8" inset="1.91031mm,2.66pt,1.91031mm,2.66pt">
                <w:txbxContent>
                  <w:p w:rsidR="006D5535" w:rsidRPr="00D81841" w:rsidRDefault="006D5535" w:rsidP="006D5535">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 from="1838,1393" to="3157,1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jI5sUAAADbAAAADwAAAGRycy9kb3ducmV2LnhtbESPT2vCQBTE7wW/w/IEb3VTC22IbqSI&#10;llAq2tSLt0f25Q9m38bsqum37xYKHoeZ+Q2zWA6mFVfqXWNZwdM0AkFcWN1wpeDwvXmMQTiPrLG1&#10;TAp+yMEyHT0sMNH2xl90zX0lAoRdggpq77tESlfUZNBNbUccvNL2Bn2QfSV1j7cAN62cRdGLNNhw&#10;WKixo1VNxSm/GAU579bb9/Mx+iiz4XW/XcdZjp9KTcbD2xyEp8Hfw//tTCuIn+HvS/gBMv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jI5sUAAADbAAAADwAAAAAAAAAA&#10;AAAAAAChAgAAZHJzL2Rvd25yZXYueG1sUEsFBgAAAAAEAAQA+QAAAJMDAAAAAA==&#10;" strokeweight="1pt">
              <v:shadow color="#ddd"/>
            </v:line>
            <v:line id="Line 10" o:spid="_x0000_s1034" style="position:absolute;visibility:visible" from="8867,2240" to="10724,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bHx8IAAADbAAAADwAAAGRycy9kb3ducmV2LnhtbESP0YrCMBRE3xf8h3CFfSmaroiUahQR&#10;F/Rpd9UPuCTXttjclCbG7t+bBWEfh5k5w6w2g21FpN43jhV8THMQxNqZhisFl/PnpADhA7LB1jEp&#10;+CUPm/XobYWlcQ/+oXgKlUgQ9iUqqEPoSim9rsmin7qOOHlX11sMSfaVND0+Ety2cpbnC2mx4bRQ&#10;Y0e7mvTtdLcK9joWwzHf6vN3dDHL7H3xdcuUeh8P2yWIQEP4D7/aB6OgmMPfl/QD5P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bHx8IAAADbAAAADwAAAAAAAAAAAAAA&#10;AAChAgAAZHJzL2Rvd25yZXYueG1sUEsFBgAAAAAEAAQA+QAAAJADAAAAAA==&#10;" strokecolor="#878787" strokeweight="1pt">
              <v:shadow color="#ddd"/>
            </v:line>
            <v:line id="Line 11" o:spid="_x0000_s1035" style="position:absolute;flip:y;visibility:visible" from="1838,6772" to="4981,6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maI8EAAADbAAAADwAAAGRycy9kb3ducmV2LnhtbESP3YrCMBSE7xd8h3CEvVtTl1VLNYoI&#10;gt6Ifw9waI5ttTkpSbbWtzeC4OUwM98ws0VnatGS85VlBcNBAoI4t7riQsH5tP5JQfiArLG2TAoe&#10;5GEx733NMNP2zgdqj6EQEcI+QwVlCE0mpc9LMugHtiGO3sU6gyFKV0jt8B7hppa/STKWBiuOCyU2&#10;tCopvx3/jQJv/86TlHZb6fZ4a9PdtUnaq1Lf/W45BRGoC5/wu73RCtIRvL7EHyD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2ZojwQAAANsAAAAPAAAAAAAAAAAAAAAA&#10;AKECAABkcnMvZG93bnJldi54bWxQSwUGAAAAAAQABAD5AAAAjwMAAAAA&#10;" strokecolor="#878787" strokeweight="1pt">
              <v:shadow color="#ddd"/>
            </v:line>
            <v:line id="Line 12" o:spid="_x0000_s1036" style="position:absolute;flip:y;visibility:visible" from="6373,6772" to="11540,6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9rfsQAAADbAAAADwAAAGRycy9kb3ducmV2LnhtbESPQWvCQBSE74L/YXmCt7qxBxuiq4io&#10;hFKpRi/eHtlnEsy+TbNbjf/eLRQ8DjPzDTNbdKYWN2pdZVnBeBSBIM6trrhQcDpu3mIQziNrrC2T&#10;ggc5WMz7vRkm2t75QLfMFyJA2CWooPS+SaR0eUkG3cg2xMG72NagD7ItpG7xHuCmlu9RNJEGKw4L&#10;JTa0Kim/Zr9GQcbf69325xx9XtLuY79bx2mGX0oNB91yCsJT51/h/3aqFcQT+PsSf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2t+xAAAANsAAAAPAAAAAAAAAAAA&#10;AAAAAKECAABkcnMvZG93bnJldi54bWxQSwUGAAAAAAQABAD5AAAAkgMAAAAA&#10;" strokeweight="1pt">
              <v:shadow color="#ddd"/>
            </v:line>
            <v:rect id="Rectangle 13" o:spid="_x0000_s1037" style="position:absolute;left:7369;top:1152;width:1451;height: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12cQA&#10;AADbAAAADwAAAGRycy9kb3ducmV2LnhtbESPzW7CMBCE70i8g7VIvYFTDhRSDCpUSD21EPpzXcXb&#10;OEq8jmwXwtvjSkgcRzPzjWa57m0rTuRD7VjB4yQDQVw6XXOl4PO4G89BhIissXVMCi4UYL0aDpaY&#10;a3fmA52KWIkE4ZCjAhNjl0sZSkMWw8R1xMn7dd5iTNJXUns8J7ht5TTLZtJizWnBYEdbQ2VT/FkF&#10;7wtdePP1sf9udrPXn0ObbbZ1o9TDqH95BhGpj/fwrf2mFcyf4P9L+g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fddnEAAAA2wAAAA8AAAAAAAAAAAAAAAAAmAIAAGRycy9k&#10;b3ducmV2LnhtbFBLBQYAAAAABAAEAPUAAACJAwAAAAA=&#10;" filled="f" fillcolor="#a3b2c1" stroked="f" strokeweight="1pt">
              <v:textbox style="mso-next-textbox:#Rectangle 13" inset="1.91031mm,2.66pt,1.91031mm,2.66pt">
                <w:txbxContent>
                  <w:p w:rsidR="006D5535" w:rsidRPr="00D81841" w:rsidRDefault="006D5535" w:rsidP="006D5535">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 from="11540,1404" to="11540,3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vNwr8AAADbAAAADwAAAGRycy9kb3ducmV2LnhtbERPy4rCMBTdC/MP4QqzKWOqCynVKCIj&#10;jCsf9QMuyZ222NyUJsbO308WgsvDea+3o+1EpMG3jhXMZzkIYu1My7WCW3X4KkD4gGywc0wK/sjD&#10;dvMxWWNp3JMvFK+hFimEfYkKmhD6UkqvG7LoZ64nTtyvGyyGBIdamgGfKdx2cpHnS2mx5dTQYE/7&#10;hvT9+rAKvnUsxmO+09U5uphl9rE83TOlPqfjbgUi0Bje4pf7xygo0tj0Jf0A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IvNwr8AAADbAAAADwAAAAAAAAAAAAAAAACh&#10;AgAAZHJzL2Rvd25yZXYueG1sUEsFBgAAAAAEAAQA+QAAAI0DAAAAAA==&#10;" strokecolor="#878787" strokeweight="1pt">
              <v:shadow color="#ddd"/>
            </v:line>
            <v:line id="Line 15" o:spid="_x0000_s1039" style="position:absolute;visibility:visible" from="5363,3962" to="5558,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T1+cQAAADbAAAADwAAAGRycy9kb3ducmV2LnhtbESPT4vCMBTE74LfITzBi2iqB3Froyyy&#10;f/Qkuivi7dE82+42L6HJav32RhD2OMzMb5hs2ZpaXKjxlWUF41ECgji3uuJCwffX+3AGwgdkjbVl&#10;UnAjD8tFt5Nhqu2Vd3TZh0JECPsUFZQhuFRKn5dk0I+sI47e2TYGQ5RNIXWD1wg3tZwkyVQarDgu&#10;lOhoVVL+u/8zCgaH1n38vNlNbsenYjPYfroVHZXq99rXOYhAbfgPP9trrWD2Ao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tPX5xAAAANsAAAAPAAAAAAAAAAAA&#10;AAAAAKECAABkcnMvZG93bnJldi54bWxQSwUGAAAAAAQABAD5AAAAkgMAAAAA&#10;" strokecolor="#878787" strokeweight="1pt">
              <v:stroke endarrow="block"/>
              <v:shadow color="#ddd"/>
            </v:line>
            <v:line id="Line 16" o:spid="_x0000_s1040" style="position:absolute;flip:x y;visibility:visible" from="1827,3962" to="1827,6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yOFcEAAADbAAAADwAAAGRycy9kb3ducmV2LnhtbERPy2oCMRTdF/yHcAU3pWZ0IXU0SilU&#10;C4LFB9jlZXKdDJ3cDEnU9O/NQnB5OO/5MtlWXMmHxrGC0bAAQVw53XCt4Hj4ensHESKyxtYxKfin&#10;AMtF72WOpXY33tF1H2uRQziUqMDE2JVShsqQxTB0HXHmzs5bjBn6WmqPtxxuWzkuiom02HBuMNjR&#10;p6Hqb3+xCiq//lltT2js5nV0tJdVGv+eklKDfvqYgYiU4lP8cH9rBdO8Pn/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zI4VwQAAANsAAAAPAAAAAAAAAAAAAAAA&#10;AKECAABkcnMvZG93bnJldi54bWxQSwUGAAAAAAQABAD5AAAAjwMAAAAA&#10;" strokecolor="#878787" strokeweight="1pt">
              <v:shadow color="#ddd"/>
            </v:line>
            <v:line id="Line 17" o:spid="_x0000_s1041" style="position:absolute;visibility:visible" from="7184,4058" to="7460,4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tvIsUAAADbAAAADwAAAGRycy9kb3ducmV2LnhtbESPT2vCQBTE74LfYXlCL1I36UE0ugki&#10;/eepqC3F2yP7TKLZt0t2q/HbdwsFj8PM/IZZFr1pxYU631hWkE4SEMSl1Q1XCj73L48zED4ga2wt&#10;k4IbeSjy4WCJmbZX3tJlFyoRIewzVFCH4DIpfVmTQT+xjjh6R9sZDFF2ldQdXiPctPIpSabSYMNx&#10;oUZH65rK8+7HKBh/9e719Gw3pU0P1Wb88ebW9K3Uw6hfLUAE6sM9/N9+1wrmKfx9iT9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tvIsUAAADbAAAADwAAAAAAAAAA&#10;AAAAAAChAgAAZHJzL2Rvd25yZXYueG1sUEsFBgAAAAAEAAQA+QAAAJMDAAAAAA==&#10;" strokecolor="#878787" strokeweight="1pt">
              <v:stroke endarrow="block"/>
              <v:shadow color="#ddd"/>
            </v:line>
            <v:line id="Line 18" o:spid="_x0000_s1042" style="position:absolute;visibility:visible" from="8701,4058" to="9008,4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xVcUAAADbAAAADwAAAGRycy9kb3ducmV2LnhtbESPT2vCQBTE7wW/w/IEL6IbPZQ2uoYS&#10;7B9Poq2It0f2maRm3y7ZVdNv7wpCj8PM/IaZZ51pxIVaX1tWMBknIIgLq2suFfx8v49eQPiArLGx&#10;TAr+yEO26D3NMdX2yhu6bEMpIoR9igqqEFwqpS8qMujH1hFH72hbgyHKtpS6xWuEm0ZOk+RZGqw5&#10;LlToKK+oOG3PRsFw17mP36VdFXZyKFfD9afLaa/UoN+9zUAE6sJ/+NH+0gpep3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nxVcUAAADbAAAADwAAAAAAAAAA&#10;AAAAAAChAgAAZHJzL2Rvd25yZXYueG1sUEsFBgAAAAAEAAQA+QAAAJMDAAAAAA==&#10;" strokecolor="#878787" strokeweight="1pt">
              <v:stroke endarrow="block"/>
              <v:shadow color="#ddd"/>
            </v:line>
            <v:line id="Line 19" o:spid="_x0000_s1043" style="position:absolute;visibility:visible" from="5797,5503" to="6092,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4Ll8QAAADbAAAADwAAAGRycy9kb3ducmV2LnhtbESPQWsCMRCF74X+hzCF3jRbC9JujaJC&#10;qQeRVj3obdjMbrZNJksSdfvvG0Ho8fHmfW/eZNY7K84UYutZwdOwAEFced1yo2C/ex+8gIgJWaP1&#10;TAp+KcJsen83wVL7C3/ReZsakSEcS1RgUupKKWNlyGEc+o44e7UPDlOWoZE64CXDnZWjohhLhy3n&#10;BoMdLQ1VP9uTy28cDNp60dThY+4+vze4tMd1q9TjQz9/A5GoT//Ht/RKK3h9huuWDAA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guXxAAAANsAAAAPAAAAAAAAAAAA&#10;AAAAAKECAABkcnMvZG93bnJldi54bWxQSwUGAAAAAAQABAD5AAAAkgMAAAAA&#10;" strokeweight="1pt">
              <v:stroke endarrow="block"/>
              <v:shadow color="#ddd"/>
            </v:line>
            <v:line id="Line 20" o:spid="_x0000_s1044" style="position:absolute;visibility:visible" from="7428,5503" to="7721,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T48QAAADbAAAADwAAAGRycy9kb3ducmV2LnhtbESPQWsCMRCF74X+hzCF3jRbKdJujaJC&#10;qQeRVj3obdjMbrZNJksSdfvvG0Ho8fHmfW/eZNY7K84UYutZwdOwAEFced1yo2C/ex+8gIgJWaP1&#10;TAp+KcJsen83wVL7C3/ReZsakSEcS1RgUupKKWNlyGEc+o44e7UPDlOWoZE64CXDnZWjohhLhy3n&#10;BoMdLQ1VP9uTy28cDNp60dThY+4+vze4tMd1q9TjQz9/A5GoT//Ht/RKK3h9huuWDAA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Z5PjxAAAANsAAAAPAAAAAAAAAAAA&#10;AAAAAKECAABkcnMvZG93bnJldi54bWxQSwUGAAAAAAQABAD5AAAAkgMAAAAA&#10;" strokeweight="1pt">
              <v:stroke endarrow="block"/>
              <v:shadow color="#ddd"/>
            </v:line>
            <v:line id="Line 21" o:spid="_x0000_s1045" style="position:absolute;flip:y;visibility:visible" from="9001,5503" to="10724,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Rj1MUAAADbAAAADwAAAGRycy9kb3ducmV2LnhtbESPT2vCQBTE7wW/w/IEb3Wj4J9GVylF&#10;JRRFm/bi7ZF9JsHs25hdNf32bkHocZiZ3zDzZWsqcaPGlZYVDPoRCOLM6pJzBT/f69cpCOeRNVaW&#10;ScEvOVguOi9zjLW98xfdUp+LAGEXo4LC+zqW0mUFGXR9WxMH72Qbgz7IJpe6wXuAm0oOo2gsDZYc&#10;Fgqs6aOg7JxejYKU96vd5nKMPk9JOznsVtMkxa1SvW77PgPhqfX/4Wc70QreRvD3JfwA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Rj1MUAAADbAAAADwAAAAAAAAAA&#10;AAAAAAChAgAAZHJzL2Rvd25yZXYueG1sUEsFBgAAAAAEAAQA+QAAAJMDAAAAAA==&#10;" strokeweight="1pt">
              <v:shadow color="#ddd"/>
            </v:line>
            <v:line id="Line 22" o:spid="_x0000_s1046" style="position:absolute;visibility:visible" from="11540,4053" to="11540,6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q9sMAAADbAAAADwAAAGRycy9kb3ducmV2LnhtbESPQWvCQBSE74X+h+UJXkLd6CHY1FWk&#10;KNiTNvYHPHafSTD7NmTXNf333YLgcZiZb5jVZrSdiDT41rGC+SwHQaydablW8HPevy1B+IBssHNM&#10;Cn7Jw2b9+rLC0rg7f1OsQi0ShH2JCpoQ+lJKrxuy6GeuJ07exQ0WQ5JDLc2A9wS3nVzkeSEttpwW&#10;GuzpsyF9rW5WwU7H5fiVb/X5FF3MMnsrjtdMqelk3H6ACDSGZ/jRPhgF7wX8f0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avbDAAAA2wAAAA8AAAAAAAAAAAAA&#10;AAAAoQIAAGRycy9kb3ducmV2LnhtbFBLBQYAAAAABAAEAPkAAACRAwAAAAA=&#10;" strokecolor="#878787" strokeweight="1pt">
              <v:shadow color="#ddd"/>
            </v:line>
            <v:group id="Group 23" o:spid="_x0000_s1047" style="position:absolute;left:5558;top:2240;width:1177;height:1813" coordorigin="2497,1440" coordsize="62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Line 24" o:spid="_x0000_s1048" style="position:absolute;visibility:visible" from="2497,1440" to="249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tKDMEAAADbAAAADwAAAGRycy9kb3ducmV2LnhtbERPTUsDMRC9C/0PYQRvNrGIrWvTUguC&#10;N7EuiLdhM25WN5Mlid1tf71zEDw+3vd6O4VeHSnlLrKFm7kBRdxE13FroX57ul6BygXZYR+ZLJwo&#10;w3Yzu1hj5eLIr3Q8lFZJCOcKLfhShkrr3HgKmOdxIBbuM6aARWBqtUs4Snjo9cKYOx2wY2nwONDe&#10;U/N9+AkW7vfmpTbnZbOc0u1Yf3w9Lt5X3tqry2n3AKrQVP7Ff+5nJz4ZK1/kB+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0oMwQAAANsAAAAPAAAAAAAAAAAAAAAA&#10;AKECAABkcnMvZG93bnJldi54bWxQSwUGAAAAAAQABAD5AAAAjwMAAAAA&#10;" strokecolor="#878787"/>
              <v:line id="Line 25" o:spid="_x0000_s1049" style="position:absolute;visibility:visible" from="2497,1440" to="3120,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hMIAAADbAAAADwAAAGRycy9kb3ducmV2LnhtbESPQYvCMBSE7wv+h/AEL0XT9SBajSKy&#10;gntaV/0Bj+TZFpuX0sRY/71ZWPA4zMw3zGrT20ZE6nztWMHnJAdBrJ2puVRwOe/HcxA+IBtsHJOC&#10;J3nYrAcfKyyMe/AvxVMoRYKwL1BBFUJbSOl1RRb9xLXEybu6zmJIsiul6fCR4LaR0zyfSYs1p4UK&#10;W9pVpG+nu1XwpeO8/863+nyMLmaZvc9+bplSo2G/XYII1Id3+L99MAoWC/j7kn6AX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7+hMIAAADbAAAADwAAAAAAAAAAAAAA&#10;AAChAgAAZHJzL2Rvd25yZXYueG1sUEsFBgAAAAAEAAQA+QAAAJADAAAAAA==&#10;" strokecolor="#878787" strokeweight="1pt">
                <v:shadow color="#ddd"/>
              </v:line>
              <v:line id="Line 26" o:spid="_x0000_s1050" style="position:absolute;flip:y;visibility:visible" from="2497,2400" to="2653,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XKGsQAAADcAAAADwAAAGRycy9kb3ducmV2LnhtbESPQW/CMAyF75P4D5En7TaScZimQkAD&#10;adJ2pAwhblZjmmqNU5pAO349PkzazdZ7fu/zYjWGVl2pT01kCy9TA4q4iq7h2sL37uP5DVTKyA7b&#10;yGThlxKslpOHBRYuDryla5lrJSGcCrTgc+4KrVPlKWCaxo5YtFPsA2ZZ+1q7HgcJD62eGfOqAzYs&#10;DR472niqfspLsFCutxyP3pxvM3cMl6/d/jCYvbVPj+P7HFSmMf+b/64/neAbwZdnZAK9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ZcoaxAAAANwAAAAPAAAAAAAAAAAA&#10;AAAAAKECAABkcnMvZG93bnJldi54bWxQSwUGAAAAAAQABAD5AAAAkgMAAAAA&#10;" strokecolor="#878787"/>
            </v:group>
            <v:line id="Line 27" o:spid="_x0000_s1051" style="position:absolute;visibility:visible" from="5284,1390" to="11540,1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rNMMMAAADcAAAADwAAAGRycy9kb3ducmV2LnhtbERPTWsCMRC9F/wPYYTealYLIlujiGgp&#10;Yg9VKe1t2IybbTeTNYm69dc3guBtHu9zxtPW1uJEPlSOFfR7GQjiwumKSwW77fJpBCJEZI21Y1Lw&#10;RwGmk87DGHPtzvxBp00sRQrhkKMCE2OTSxkKQxZDzzXEids7bzEm6EupPZ5TuK3lIMuG0mLFqcFg&#10;Q3NDxe/maBX48vK64urn69sNzOHyuXhfN89aqcduO3sBEamNd/HN/abT/KwP12fSBXL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qzTDDAAAA3AAAAA8AAAAAAAAAAAAA&#10;AAAAoQIAAGRycy9kb3ducmV2LnhtbFBLBQYAAAAABAAEAPkAAACRAwAAAAA=&#10;" strokecolor="#878787">
              <v:shadow color="#ddd"/>
            </v:line>
            <v:group id="Group 28" o:spid="_x0000_s1052" style="position:absolute;left:3878;top:4053;width:6678;height:1450" coordorigin="1607,2400" coordsize="3536,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line id="Line 29" o:spid="_x0000_s1053" style="position:absolute;visibility:visible" from="5143,2400"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23MMAAADcAAAADwAAAGRycy9kb3ducmV2LnhtbERPTWsCMRC9C/6HMII3zaogZWuUIlpE&#10;7EFbit6GzXSz7WayTaJu/fWmUOhtHu9zZovW1uJCPlSOFYyGGQjiwumKSwVvr+vBA4gQkTXWjknB&#10;DwVYzLudGebaXXlPl0MsRQrhkKMCE2OTSxkKQxbD0DXEiftw3mJM0JdSe7ymcFvLcZZNpcWKU4PB&#10;hpaGiq/D2Srw5e15y9Xn8eTG5vv2vnrZNROtVL/XPj2CiNTGf/Gfe6PT/GwCv8+kC+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09tzDAAAA3AAAAA8AAAAAAAAAAAAA&#10;AAAAoQIAAGRycy9kb3ducmV2LnhtbFBLBQYAAAAABAAEAPkAAACRAwAAAAA=&#10;" strokecolor="#878787">
                <v:shadow color="#ddd"/>
              </v:line>
              <v:line id="Line 30" o:spid="_x0000_s1054" style="position:absolute;visibility:visible" from="4987,2403" to="5143,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1uqMUAAADcAAAADwAAAGRycy9kb3ducmV2LnhtbERPTUsDMRC9F/ofwhS8tVlXkbI2LSKt&#10;SNGDVUq9DZvpZutmsiZxu/bXN4LQ2zze58wWvW1ERz7UjhVcTzIQxKXTNVcKPt5X4ymIEJE1No5J&#10;wS8FWMyHgxkW2h35jbpNrEQK4VCgAhNjW0gZSkMWw8S1xInbO28xJugrqT0eU7htZJ5ld9JizanB&#10;YEuPhsqvzY9V4KvT05rrw+7T5eb7tF2+vrQ3WqmrUf9wDyJSHy/if/ezTvOzW/h7Jl0g5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1uqMUAAADcAAAADwAAAAAAAAAA&#10;AAAAAAChAgAAZHJzL2Rvd25yZXYueG1sUEsFBgAAAAAEAAQA+QAAAJMDAAAAAA==&#10;" strokecolor="#878787">
                <v:shadow color="#ddd"/>
              </v:line>
              <v:line id="Line 31" o:spid="_x0000_s1055" style="position:absolute;flip:x;visibility:visible" from="1607,2832"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5yIcIAAADcAAAADwAAAGRycy9kb3ducmV2LnhtbERP22rCQBB9F/yHZYS+6cZLRVI3QQWh&#10;lEJpYunrkJ1mg9nZkF1N+vfdQqFvczjX2eejbcWdet84VrBcJCCIK6cbrhVcyvN8B8IHZI2tY1Lw&#10;TR7ybDrZY6rdwO90L0ItYgj7FBWYELpUSl8ZsugXriOO3JfrLYYI+1rqHocYblu5SpKttNhwbDDY&#10;0clQdS1uVsH2RY9vhd+sqR0+Xzcf+lgenFHqYTYenkAEGsO/+M/9rOP85BF+n4kXyO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5yIcIAAADcAAAADwAAAAAAAAAAAAAA&#10;AAChAgAAZHJzL2Rvd25yZXYueG1sUEsFBgAAAAAEAAQA+QAAAJADAAAAAA==&#10;" strokecolor="#878787">
                <v:shadow color="#ddd"/>
              </v:line>
              <v:line id="Line 32" o:spid="_x0000_s1056" style="position:absolute;visibility:visible" from="1608,2832" to="160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NVRMMAAADcAAAADwAAAGRycy9kb3ducmV2LnhtbERPTWsCMRC9F/wPYQRvNVsFkdUoUlqR&#10;Ug+1RfQ2bMbNtpvJmkRd/fVNQehtHu9zpvPW1uJMPlSOFTz1MxDEhdMVlwq+Pl8fxyBCRNZYOyYF&#10;Vwown3Uepphrd+EPOm9iKVIIhxwVmBibXMpQGLIY+q4hTtzBeYsxQV9K7fGSwm0tB1k2khYrTg0G&#10;G3o2VPxsTlaBL2/LN66+d3s3MMfb9mX93gy1Ur1uu5iAiNTGf/HdvdJpfjaCv2fSBXL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DVUTDAAAA3AAAAA8AAAAAAAAAAAAA&#10;AAAAoQIAAGRycy9kb3ducmV2LnhtbFBLBQYAAAAABAAEAPkAAACRAwAAAAA=&#10;" strokecolor="#878787">
                <v:shadow color="#ddd"/>
              </v:line>
              <v:line id="Line 33" o:spid="_x0000_s1057" style="position:absolute;visibility:visible" from="1607,3168" to="1919,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Y1rcIAAADcAAAADwAAAGRycy9kb3ducmV2LnhtbERPTWvCQBC9C/0PyxR6000lVEldRYoF&#10;D14aA16n2TEbzM6G3W2S+uu7hUJv83ifs9lNthMD+dA6VvC8yEAQ10633Ciozu/zNYgQkTV2jknB&#10;NwXYbR9mGyy0G/mDhjI2IoVwKFCBibEvpAy1IYth4XrixF2dtxgT9I3UHscUbju5zLIXabHl1GCw&#10;pzdD9a38sgruPh/zT8Onuz1cyutxWFd5d1Lq6XHav4KINMV/8Z/7qNP8bAW/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Y1rcIAAADcAAAADwAAAAAAAAAAAAAA&#10;AAChAgAAZHJzL2Rvd25yZXYueG1sUEsFBgAAAAAEAAQA+QAAAJADAAAAAA==&#10;" strokecolor="#878787">
                <v:stroke endarrow="block"/>
                <v:shadow color="#ddd"/>
              </v:line>
            </v:group>
            <v:group id="Group 34" o:spid="_x0000_s1058" style="position:absolute;left:1453;top:5095;width:649;height:646"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Freeform 35" o:spid="_x0000_s1059"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IVMQA&#10;AADcAAAADwAAAGRycy9kb3ducmV2LnhtbERPS2vCQBC+C/0PyxS8lLpJDmJTVykFwYOCL0pzm2an&#10;SWh2NuyuMfbXd4WCt/n4njNfDqYVPTnfWFaQThIQxKXVDVcKTsfV8wyED8gaW8uk4EoelouH0Rxz&#10;bS+8p/4QKhFD2OeooA6hy6X0ZU0G/cR2xJH7ts5giNBVUju8xHDTyixJptJgw7Ghxo7eayp/Dmej&#10;4Cvb9Fk664ppuvstWsfbp88PrdT4cXh7BRFoCHfxv3ut4/zkBW7Px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RSFTEAAAA3AAAAA8AAAAAAAAAAAAAAAAAmAIAAGRycy9k&#10;b3ducmV2LnhtbFBLBQYAAAAABAAEAPUAAACJ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1UicUA&#10;AADcAAAADwAAAGRycy9kb3ducmV2LnhtbESPTWvCQBCG74X+h2WE3upGD6LRVUQsFGmFqgi9Ddlp&#10;EszOhuzUpP++cyj0NsO8H8+sNkNozJ26VEd2MBlnYIiL6GsuHVzOL89zMEmQPTaRycEPJdisHx9W&#10;mPvY8wfdT1IaDeGUo4NKpM2tTUVFAdM4tsR6+4pdQNG1K63vsNfw0Nhpls1swJq1ocKWdhUVt9N3&#10;0JLyeJieP+fHvdwWb9edLPZ9/e7c02jYLsEIDfIv/nO/esWfKL4+oxPY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VSJ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JAMQA&#10;AADcAAAADwAAAGRycy9kb3ducmV2LnhtbERPS0sDMRC+C/6HMAUvYrPbg4+1aZGCoBSUrSJ6GzbT&#10;zdLNZJuM7frvjVDwNh/fc+bL0ffqQDF1gQ2U0wIUcRNsx62B97fHq1tQSZAt9oHJwA8lWC7Oz+ZY&#10;2XDkmg4baVUO4VShAScyVFqnxpHHNA0Dcea2IXqUDGOrbcRjDve9nhXFtfbYcW5wONDKUbPbfHsD&#10;bX25f5mtff0qu+i+Pp7v1jefYszFZHy4ByU0yr/45H6yeX5Zwt8z+Q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OyQD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gFcEA&#10;AADcAAAADwAAAGRycy9kb3ducmV2LnhtbERP22rCQBB9L/gPywh9azYKhpK6ShGEQoW2RujrkJ1c&#10;aHY2ZMck/ftuQfBtDuc62/3sOjXSEFrPBlZJCoq49Lbl2sClOD49gwqCbLHzTAZ+KcB+t3jYYm79&#10;xF80nqVWMYRDjgYakT7XOpQNOQyJ74kjV/nBoUQ41NoOOMVw1+l1mmbaYcuxocGeDg2VP+erM1AJ&#10;f4arleI9w/akx03l3PeHMY/L+fUFlNAsd/HN/Wbj/NUa/p+JF+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q4BXBAAAA3AAAAA8AAAAAAAAAAAAAAAAAmAIAAGRycy9kb3du&#10;cmV2LnhtbFBLBQYAAAAABAAEAPUAAACGAw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D7sEA&#10;AADcAAAADwAAAGRycy9kb3ducmV2LnhtbERP32vCMBB+H/g/hBvsbU27gYzOKEMYTN+0w+drc23K&#10;kkttMq3+9UYY7O0+vp+3WE3OihONofesoMhyEMSN1z13Cr6rz+c3ECEia7SeScGFAqyWs4cFltqf&#10;eUenfexECuFQogIT41BKGRpDDkPmB+LEtX50GBMcO6lHPKdwZ+VLns+lw55Tg8GB1oaan/2vU0C2&#10;Jol14c36Um2Pm8O1baurUk+P08c7iEhT/Bf/ub90ml+8wv2ZdIF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VA+7BAAAA3AAAAA8AAAAAAAAAAAAAAAAAmAIAAGRycy9kb3du&#10;cmV2LnhtbFBLBQYAAAAABAAEAPUAAACGAw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3zMIA&#10;AADcAAAADwAAAGRycy9kb3ducmV2LnhtbERPTWvCQBS8F/wPyxO8NZuIlJpmFREFvZRGLb0+sq9J&#10;SPZtzK4m/ffdQsHbDPPFZOvRtOJOvastK0iiGARxYXXNpYLLef/8CsJ5ZI2tZVLwQw7Wq8lThqm2&#10;A+d0P/lShBJ2KSqovO9SKV1RkUEX2Y44aN+2N+gD7UupexxCuWnlPI5fpMGaw0KFHW0rKprTzSjY&#10;Sdts8v17vLxS/XX8aJaHz4NWajYdN28gPI3+Yf5PBx2SZAF/ZwI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3fMwgAAANwAAAAPAAAAAAAAAAAAAAAAAJgCAABkcnMvZG93&#10;bnJldi54bWxQSwUGAAAAAAQABAD1AAAAhwM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1w8MAA&#10;AADcAAAADwAAAGRycy9kb3ducmV2LnhtbERPTYvCMBC9C/6HMII3TSsoa9coIgp6kGWr7Hloxra7&#10;yaQ0Ueu/NwuCt3m8z1msOmvEjVpfO1aQjhMQxIXTNZcKzqfd6AOED8gajWNS8CAPq2W/t8BMuzt/&#10;0y0PpYgh7DNUUIXQZFL6oiKLfuwa4shdXGsxRNiWUrd4j+HWyEmSzKTFmmNDhQ1tKir+8qtVwEfa&#10;TtP0MDcXM8nrr/z3p2xOSg0H3foTRKAuvMUv917H+ekU/p+JF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1w8MAAAADcAAAADwAAAAAAAAAAAAAAAACYAgAAZHJzL2Rvd25y&#10;ZXYueG1sUEsFBgAAAAAEAAQA9QAAAIUD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c88EA&#10;AADcAAAADwAAAGRycy9kb3ducmV2LnhtbERPTWsCMRC9C/0PYYReimbtwcpqFFko9ODFbdHrsBl3&#10;g5tJSFJd/70RBG/zeJ+z2gy2FxcK0ThWMJsWIIgbpw23Cv5+vycLEDEha+wdk4IbRdis30YrLLW7&#10;8p4udWpFDuFYooIuJV9KGZuOLMap88SZO7lgMWUYWqkDXnO47eVnUcylRcO5oUNPVUfNuf63CrwP&#10;h+rAR3PeHauvqt6Z4vRxU+p9PGyXIBIN6SV+un90nj+bw+OZf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qnPPBAAAA3AAAAA8AAAAAAAAAAAAAAAAAmAIAAGRycy9kb3du&#10;cmV2LnhtbFBLBQYAAAAABAAEAPUAAACG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LIsAA&#10;AADcAAAADwAAAGRycy9kb3ducmV2LnhtbERPzYrCMBC+L/gOYQRva+qCq1SjqIvgSdD6AEMztsFm&#10;Upu01n36zYLgbT6+31mue1uJjhpvHCuYjBMQxLnThgsFl2z/OQfhA7LGyjEpeJKH9WrwscRUuwef&#10;qDuHQsQQ9ikqKEOoUyl9XpJFP3Y1ceSurrEYImwKqRt8xHBbya8k+ZYWDceGEmvalZTfzq1VYKZV&#10;crfUmfkPb7Mt/R4PbXtUajTsNwsQgfrwFr/cBx3nT2bw/0y8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eLIs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5cScYA&#10;AADcAAAADwAAAGRycy9kb3ducmV2LnhtbESPzW7CQAyE75X6DitX4lLBhiKhkrIgQIUicaH83E3W&#10;TSKy3pBdILx9fajUm60Zz3weT1tXqRs1ofRsoN9LQBFn3pacGzjsl913UCEiW6w8k4EHBZhOnp/G&#10;mFp/52+67WKuJIRDigaKGOtU65AV5DD0fE0s2o9vHEZZm1zbBu8S7ir9liRD7bBkaSiwpkVB2Xl3&#10;dQa+jvnK79vT4PLAzer0Obfb1/PImM5LO/sAFamN/+a/67UV/L7QyjMygZ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5cScYAAADcAAAADwAAAAAAAAAAAAAAAACYAgAAZHJz&#10;L2Rvd25yZXYueG1sUEsFBgAAAAAEAAQA9QAAAIsDAA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OQsQA&#10;AADcAAAADwAAAGRycy9kb3ducmV2LnhtbERPS2vCQBC+C/0Pywi9mY1CRVNXkWIg7aHUB5bchuw0&#10;G5qdDdmtpv++WxC8zcf3nNVmsK24UO8bxwqmSQqCuHK64VrB6ZhPFiB8QNbYOiYFv+Rhs34YrTDT&#10;7sp7uhxCLWII+wwVmBC6TEpfGbLoE9cRR+7L9RZDhH0tdY/XGG5bOUvTubTYcGww2NGLoer78GMV&#10;5AZ387en1/Lj1LTlorDy/P4plXocD9tnEIGGcBff3IWO86dL+H8mX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zkLEAAAA3AAAAA8AAAAAAAAAAAAAAAAAmAIAAGRycy9k&#10;b3ducmV2LnhtbFBLBQYAAAAABAAEAPUAAACJAwA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qG8UA&#10;AADcAAAADwAAAGRycy9kb3ducmV2LnhtbESPT2vCQBDF74LfYRmhF6kbLZgmdRUplip4qS09D9nJ&#10;H5qdDdmtSb995yB4m+G9ee83m93oWnWlPjSeDSwXCSjiwtuGKwNfn2+Pz6BCRLbYeiYDfxRgt51O&#10;NphbP/AHXS+xUhLCIUcDdYxdrnUoanIYFr4jFq30vcMoa19p2+Mg4a7VqyRZa4cNS0ONHb3WVPxc&#10;fp2B0zenaZkdDnrA8n1+zuzpSWfGPMzG/QuoSGO8m2/XRyv4K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WobxQAAANwAAAAPAAAAAAAAAAAAAAAAAJgCAABkcnMv&#10;ZG93bnJldi54bWxQSwUGAAAAAAQABAD1AAAAig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o7cIA&#10;AADcAAAADwAAAGRycy9kb3ducmV2LnhtbERP22rCQBB9L/gPywi+1U0UNE1dRQQvTxWjHzDNjklq&#10;djZk1xj/vlso+DaHc53Fqje16Kh1lWUF8TgCQZxbXXGh4HLevicgnEfWWFsmBU9ysFoO3haYavvg&#10;E3WZL0QIYZeigtL7JpXS5SUZdGPbEAfualuDPsC2kLrFRwg3tZxE0UwarDg0lNjQpqT8lt2Ngu1l&#10;f5Rz/dNlH8mu+rqafZx8T5UaDfv1JwhPvX+J/90HHeZPYvh7Jlw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ejtwgAAANwAAAAPAAAAAAAAAAAAAAAAAJgCAABkcnMvZG93&#10;bnJldi54bWxQSwUGAAAAAAQABAD1AAAAhwM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eo8MA&#10;AADcAAAADwAAAGRycy9kb3ducmV2LnhtbESPQWsCMRCF7wX/QxjBS9Gsu1R0NYoUCr2VrorXYTMm&#10;i5vJsom6/vumUOhthvfeN282u8G14k59aDwrmM8yEMS11w0bBcfDx3QJIkRkja1nUvCkALvt6GWD&#10;pfYP/qZ7FY1IEA4lKrAxdqWUobbkMMx8R5y0i+8dxrT2RuoeHwnuWpln2UI6bDhdsNjRu6X6Wt1c&#10;opxeV0sy5laFgi+26Ar99nVWajIe9msQkYb4b/5Lf+pUP8/h95k0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Feo8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b5sQA&#10;AADcAAAADwAAAGRycy9kb3ducmV2LnhtbERPS2vCQBC+C/0PyxR6Ed3UFzW6ihRqPaigFrwO2TFJ&#10;zc6G7NZEf31XELzNx/ec6bwxhbhQ5XLLCt67EQjixOqcUwU/h6/OBwjnkTUWlknBlRzMZy+tKcba&#10;1ryjy96nIoSwi1FB5n0ZS+mSjAy6ri2JA3eylUEfYJVKXWEdwk0he1E0kgZzDg0ZlvSZUXLe/xkF&#10;q/N4u4w2i/S7bg+Gp+P615fjm1Jvr81iAsJT45/ih3ulw/xeH+7PhAv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l2+bEAAAA3AAAAA8AAAAAAAAAAAAAAAAAmAIAAGRycy9k&#10;b3ducmV2LnhtbFBLBQYAAAAABAAEAPUAAACJAw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5KMAA&#10;AADcAAAADwAAAGRycy9kb3ducmV2LnhtbERPS4vCMBC+C/6HMMLeNLWISDWKCD4uK6u7B49DM7bF&#10;ZlKb2NZ/bxYEb/PxPWex6kwpGqpdYVnBeBSBIE6tLjhT8Pe7Hc5AOI+ssbRMCp7kYLXs9xaYaNvy&#10;iZqzz0QIYZeggtz7KpHSpTkZdCNbEQfuamuDPsA6k7rGNoSbUsZRNJUGCw4NOVa0ySm9nR9GgdRN&#10;PF3fd89jUfFP++33F31gpb4G3XoOwlPnP+K3+6DD/HgC/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p5KMAAAADcAAAADwAAAAAAAAAAAAAAAACYAgAAZHJzL2Rvd25y&#10;ZXYueG1sUEsFBgAAAAAEAAQA9QAAAIUD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EnsAA&#10;AADcAAAADwAAAGRycy9kb3ducmV2LnhtbERPTYvCMBC9C/6HMII3TVUU6RplcVHck1gF9zg0s21p&#10;MylNtq3/fiMI3ubxPmez600lWmpcYVnBbBqBIE6tLjhTcLseJmsQziNrrCyTggc52G2Hgw3G2nZ8&#10;oTbxmQgh7GJUkHtfx1K6NCeDbmpr4sD92sagD7DJpG6wC+GmkvMoWkmDBYeGHGva55SWyZ9RgJYP&#10;x6SU36uvhftJyvu5W1StUuNR//kBwlPv3+KX+6TD/PkSns+EC+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aEnsAAAADcAAAADwAAAAAAAAAAAAAAAACYAgAAZHJzL2Rvd25y&#10;ZXYueG1sUEsFBgAAAAAEAAQA9QAAAIUDA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rfSMIA&#10;AADcAAAADwAAAGRycy9kb3ducmV2LnhtbESPQWvCQBCF74L/YRnBm24qmEp0lSII0pvai7chOybR&#10;7GzYHU3677uFQm8zvPe+ebPZDa5VLwqx8WzgbZ6BIi69bbgy8HU5zFagoiBbbD2TgW+KsNuORxss&#10;rO/5RK+zVCpBOBZooBbpCq1jWZPDOPcdcdJuPjiUtIZK24B9grtWL7Is1w4bThdq7GhfU/k4P12i&#10;hKy6yuXx7Hn5LifS+f5+/zRmOhk+1qCEBvk3/6WPNtVf5PD7TJpAb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t9IwgAAANwAAAAPAAAAAAAAAAAAAAAAAJgCAABkcnMvZG93&#10;bnJldi54bWxQSwUGAAAAAAQABAD1AAAAhwMAAAAA&#10;" path="m16,3l11,8,4,19,,28r5,7l11,32r5,-8l20,14,23,7r,-3l21,1,18,,16,3xe" stroked="f">
                <v:path arrowok="t" o:connecttype="custom" o:connectlocs="8,1;5,4;2,9;0,14;2,17;5,16;8,12;10,7;11,3;11,2;10,0;9,0;8,1" o:connectangles="0,0,0,0,0,0,0,0,0,0,0,0,0"/>
              </v:shape>
            </v:group>
            <v:group id="Group 53" o:spid="_x0000_s1077" style="position:absolute;left:11161;top:5095;width:648;height:646"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Freeform 54" o:spid="_x0000_s1078"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xr8cA&#10;AADcAAAADwAAAGRycy9kb3ducmV2LnhtbESPQWvCQBCF74X+h2UKvRTdJAeR6CqlUOihBaul6G3M&#10;jkkwOxt2tzH213cOBW8zvDfvfbNcj65TA4XYejaQTzNQxJW3LdcGvnavkzmomJAtdp7JwJUirFf3&#10;d0ssrb/wJw3bVCsJ4ViigSalvtQ6Vg05jFPfE4t28sFhkjXU2ga8SLjrdJFlM+2wZWlosKeXhqrz&#10;9scZOBbvQ5HP+8Ms3/weusAfT/tva8zjw/i8AJVoTDfz//WbFfxCaOUZmUC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osa/HAAAA3AAAAA8AAAAAAAAAAAAAAAAAmAIAAGRy&#10;cy9kb3ducmV2LnhtbFBLBQYAAAAABAAEAPUAAACM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s3qcYA&#10;AADcAAAADwAAAGRycy9kb3ducmV2LnhtbESPT2vCQBDF74LfYRmhN92YQzGpq4hYKKUV/EPB25Ad&#10;k2B2NmSnJv323ULB2wzvzfu9Wa4H16g7daH2bGA+S0ARF97WXBo4n16nC1BBkC02nsnADwVYr8aj&#10;JebW93yg+1FKFUM45GigEmlzrUNRkcMw8y1x1K6+cyhx7UptO+xjuGt0miTP2mHNkVBhS9uKitvx&#10;20VIuX9PT5fFfie37ONrK9murz+NeZoMmxdQQoM8zP/XbzbWTzP4eyZO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s3qcYAAADcAAAADwAAAAAAAAAAAAAAAACYAgAAZHJz&#10;L2Rvd25yZXYueG1sUEsFBgAAAAAEAAQA9QAAAIsDAA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cw+8YA&#10;AADcAAAADwAAAGRycy9kb3ducmV2LnhtbESPT0sDQQzF74LfYYjgReysFfyzdlpEEJSCslVEb2En&#10;7izdyawzsV2/vTkI3hLey3u/LFZTHMyOcukTOzibVWCI2+R77hy8vtyfXoEpguxxSEwOfqjAanl4&#10;sMDapz03tNtIZzSES40OgshYW1vaQBHLLI3Eqn2mHFF0zZ31GfcaHgc7r6oLG7FnbQg40l2gdrv5&#10;jg665uTrab6OzbNsc/h4e7xeX76Lc8dH0+0NGKFJ/s1/1w9e8c8VX5/RCez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cw+8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0iAsEA&#10;AADcAAAADwAAAGRycy9kb3ducmV2LnhtbERP22rCQBB9F/oPywh9000sFYmuQQpCoYXaWOjrkJ1c&#10;MDsbsmNM/75bEPo2h3OdXT65To00hNazgXSZgCIuvW25NvB1Pi42oIIgW+w8k4EfCpDvH2Y7zKy/&#10;8SeNhdQqhnDI0EAj0mdah7Ihh2Hpe+LIVX5wKBEOtbYD3mK46/QqSdbaYcuxocGeXhoqL8XVGaiE&#10;T+Fq5fy2xvZdj8+Vc98fxjzOp8MWlNAk/+K7+9XG+U8p/D0TL9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IgLBAAAA3AAAAA8AAAAAAAAAAAAAAAAAmAIAAGRycy9kb3du&#10;cmV2LnhtbFBLBQYAAAAABAAEAPUAAACGAw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6Fb8A&#10;AADcAAAADwAAAGRycy9kb3ducmV2LnhtbERPTYvCMBC9C/6HMMLeNNUFWapRRBBWb9rF89hMm2Iz&#10;qU1Wq7/eCIK3ebzPmS87W4srtb5yrGA8SkAQ505XXCr4yzbDHxA+IGusHZOCO3lYLvq9Oaba3XhP&#10;10MoRQxhn6ICE0KTSulzQxb9yDXEkStcazFE2JZSt3iL4baWkySZSosVxwaDDa0N5efDv1VA9Ykk&#10;nsbOrO/Z7rI9Pooieyj1NehWMxCBuvARv92/Os7/nsDrmXiBX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PoVvwAAANwAAAAPAAAAAAAAAAAAAAAAAJgCAABkcnMvZG93bnJl&#10;di54bWxQSwUGAAAAAAQABAD1AAAAhAM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2MEA&#10;AADcAAAADwAAAGRycy9kb3ducmV2LnhtbERPTYvCMBS8L/gfwhO8rakKotVYiijoZVldxeujebal&#10;zUttonb/vVkQ9jbDfDHLpDO1eFDrSssKRsMIBHFmdcm5gtPP9nMGwnlkjbVlUvBLDpJV72OJsbZP&#10;PtDj6HMRStjFqKDwvomldFlBBt3QNsRBu9rWoA+0zaVu8RnKTS3HUTSVBksOCwU2tC4oq453o2Aj&#10;bZUetl/R/EblZf9dzXfnnVZq0O/SBQhPnf83v9NBh9FkAn9nAg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fs9jBAAAA3AAAAA8AAAAAAAAAAAAAAAAAmAIAAGRycy9kb3du&#10;cmV2LnhtbFBLBQYAAAAABAAEAPUAAACGAw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JC8MA&#10;AADcAAAADwAAAGRycy9kb3ducmV2LnhtbERPTWvCQBC9C/6HZYTe6ia2Fo1ugpQW2oNIo3gesmMS&#10;3Z0N2a2m/75bKHibx/ucdTFYI67U+9axgnSagCCunG65VnDYvz8uQPiArNE4JgU/5KHIx6M1Ztrd&#10;+IuuZahFDGGfoYImhC6T0lcNWfRT1xFH7uR6iyHCvpa6x1sMt0bOkuRFWmw5NjTY0WtD1aX8tgp4&#10;S2/zNP1cmpOZle2uPB/rbq/Uw2TYrEAEGsJd/O/+0HH+0zP8PRMv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SJC8MAAADcAAAADwAAAAAAAAAAAAAAAACYAgAAZHJzL2Rv&#10;d25yZXYueG1sUEsFBgAAAAAEAAQA9QAAAIgD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1e5MIA&#10;AADcAAAADwAAAGRycy9kb3ducmV2LnhtbERPTWsCMRC9C/0PYQpepGar1MpqlLJQ6MFLV9HrsBl3&#10;g5tJSFJd/30jFHqbx/uc9XawvbhSiMaxgtdpAYK4cdpwq+Cw/3xZgogJWWPvmBTcKcJ28zRaY6nd&#10;jb/pWqdW5BCOJSroUvKllLHpyGKcOk+cubMLFlOGoZU64C2H217OimIhLRrODR16qjpqLvWPVeB9&#10;OFZHPpnL7lS9V/XOFOfJXanx8/CxApFoSP/iP/eXzvPnb/B4Jl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jV7kwgAAANwAAAAPAAAAAAAAAAAAAAAAAJgCAABkcnMvZG93&#10;bnJldi54bWxQSwUGAAAAAAQABAD1AAAAhwM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5y2cEA&#10;AADcAAAADwAAAGRycy9kb3ducmV2LnhtbERP22oCMRB9L/QfwhR8q9kqFdkaRS2FfRLq+gHDZroJ&#10;bibbTfaiX98UCn2bw7nOZje5RgzUBetZwcs8A0FceW25VnApP57XIEJE1th4JgU3CrDbPj5sMNd+&#10;5E8azrEWKYRDjgpMjG0uZagMOQxz3xIn7st3DmOCXS11h2MKd41cZNlKOrScGgy2dDRUXc+9U2Bf&#10;m+zb0WDX73woD3Q/FX1/Umr2NO3fQESa4r/4z13oNH+5gt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ctnBAAAA3AAAAA8AAAAAAAAAAAAAAAAAmAIAAGRycy9kb3du&#10;cmV2LnhtbFBLBQYAAAAABAAEAPUAAACG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UW8QA&#10;AADcAAAADwAAAGRycy9kb3ducmV2LnhtbERPTWvCQBC9C/6HZYReim6sYGvqRrRULfTSxvY+ZqdJ&#10;SHY2ZleN/94VCt7m8T5nvuhMLU7UutKygvEoAkGcWV1yruBntx6+gHAeWWNtmRRcyMEi6ffmGGt7&#10;5m86pT4XIYRdjAoK75tYSpcVZNCNbEMcuD/bGvQBtrnULZ5DuKnlUxRNpcGSQ0OBDb0VlFXp0SjY&#10;/uYbu+v2k8MFPzf795X+eqxmSj0MuuUrCE+dv4v/3R86zJ88w+2ZcIF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ElFv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3ucUA&#10;AADcAAAADwAAAGRycy9kb3ducmV2LnhtbESPQWsCQQyF7wX/wxChtzprS0VWRxFRsD1Iq6J4Cztx&#10;Z3Ens+xMdfvvzaHQW8J7ee/LdN75Wt2ojVVgA8NBBoq4CLbi0sBhv34Zg4oJ2WIdmAz8UoT5rPc0&#10;xdyGO3/TbZdKJSEcczTgUmpyrWPhyGMchIZYtEtoPSZZ21LbFu8S7mv9mmUj7bFiaXDY0NJRcd39&#10;eANrh6vR5/vH+etQ1efxxuvj9qSNee53iwmoRF36N/9db6zgvwmtPCMT6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Oze5xQAAANwAAAAPAAAAAAAAAAAAAAAAAJgCAABkcnMv&#10;ZG93bnJldi54bWxQSwUGAAAAAAQABAD1AAAAigM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VW8EA&#10;AADcAAAADwAAAGRycy9kb3ducmV2LnhtbERPS4vCMBC+C/6HMMJeZE1XQW3XKLK4qOBFXfY8NNMH&#10;NpPSRFv/vREEb/PxPWex6kwlbtS40rKCr1EEgji1uuRcwd/593MOwnlkjZVlUnAnB6tlv7fARNuW&#10;j3Q7+VyEEHYJKii8rxMpXVqQQTeyNXHgMtsY9AE2udQNtiHcVHIcRVNpsOTQUGBNPwWll9PVKNj/&#10;82yWxZuNbDHbDg+x3k9krNTHoFt/g/DU+bf45d7pMH8Sw/OZc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CVVvBAAAA3AAAAA8AAAAAAAAAAAAAAAAAmAIAAGRycy9kb3du&#10;cmV2LnhtbFBLBQYAAAAABAAEAPUAAACGAw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qo1sUA&#10;AADcAAAADwAAAGRycy9kb3ducmV2LnhtbESPzW7CQAyE75X6DisjcSsbftSGwIIqJEpPrZryACZr&#10;kkDWG2W3Ibx9fajUm60Zz3xebwfXqJ66UHs2MJ0koIgLb2suDRy/908pqBCRLTaeycCdAmw3jw9r&#10;zKy/8Rf1eSyVhHDI0EAVY5tpHYqKHIaJb4lFO/vOYZS1K7Xt8CbhrtGzJHnWDmuWhgpb2lVUXPMf&#10;Z2B/PHzqF3vp82X6Vn+c3WGanubGjEfD6wpUpCH+m/+u363gLwRf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qjW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ldMMA&#10;AADcAAAADwAAAGRycy9kb3ducmV2LnhtbESPQWsCMRCF74L/IYzgRWpWV4vdGkUEoTdxbel12IzJ&#10;0s1k2URd/30jFHqb4b33zZv1tneNuFEXas8KZtMMBHHldc1Gwef58LICESKyxsYzKXhQgO1mOFhj&#10;of2dT3QroxEJwqFABTbGtpAyVJYchqlviZN28Z3DmNbOSN3hPcFdI+dZ9iod1pwuWGxpb6n6Ka8u&#10;Ub4mbysy5lqGnC82b3O9PH4rNR71u3cQkfr4b/5Lf+hUfzGD5zNp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ldM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b3cQA&#10;AADcAAAADwAAAGRycy9kb3ducmV2LnhtbERPS2vCQBC+F/wPywheSt0oVmp0FRF8HFTQFrwO2TGJ&#10;ZmdDdjXRX+8WCr3Nx/ecyawxhbhT5XLLCnrdCARxYnXOqYKf7+XHFwjnkTUWlknBgxzMpq23Ccba&#10;1nyg+9GnIoSwi1FB5n0ZS+mSjAy6ri2JA3e2lUEfYJVKXWEdwk0h+1E0lAZzDg0ZlrTIKLkeb0bB&#10;5jrar6LdPF3X74PP82l78eXoqVSn3czHIDw1/l/8597oMH/Qh99nwgV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2m93EAAAA3AAAAA8AAAAAAAAAAAAAAAAAmAIAAGRycy9k&#10;b3ducmV2LnhtbFBLBQYAAAAABAAEAPUAAACJAw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wE/MIA&#10;AADcAAAADwAAAGRycy9kb3ducmV2LnhtbERPS2vCQBC+F/wPywi9mU1tkRKzighqLi1qe+hxyI5J&#10;aHY2Ztc8/n1XEHqbj+856XowteiodZVlBS9RDII4t7riQsH31272DsJ5ZI21ZVIwkoP1avKUYqJt&#10;zyfqzr4QIYRdggpK75tESpeXZNBFtiEO3MW2Bn2AbSF1i30IN7Wcx/FCGqw4NJTY0Lak/Pd8Mwqk&#10;7uaLzXU/flYNH/sPf/jRGSv1PB02SxCeBv8vfrgzHea/vcL9mXC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AT8wgAAANwAAAAPAAAAAAAAAAAAAAAAAJgCAABkcnMvZG93&#10;bnJldi54bWxQSwUGAAAAAAQABAD1AAAAhwM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XEpcIA&#10;AADcAAAADwAAAGRycy9kb3ducmV2LnhtbERPTWuDQBC9F/oflgnkVtfUEIpxE0KLIT2V2kJzHNyJ&#10;iu6suBs1/z5bKPQ2j/c52X42nRhpcI1lBasoBkFcWt1wpeD7K396AeE8ssbOMim4kYP97vEhw1Tb&#10;iT9pLHwlQgi7FBXU3veplK6syaCLbE8cuIsdDPoAh0rqAacQbjr5HMcbabDh0FBjT681lW1xNQrQ&#10;cn4sWvm+eUvcuWh/PqakG5VaLubDFoSn2f+L/9wnHeav1/D7TLhA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RcSlwgAAANwAAAAPAAAAAAAAAAAAAAAAAJgCAABkcnMvZG93&#10;bnJldi54bWxQSwUGAAAAAAQABAD1AAAAhwM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kn8MA&#10;AADcAAAADwAAAGRycy9kb3ducmV2LnhtbESPS2vDMBCE74X+B7GF3Go5JY/iRAklUCi55XHJbbG2&#10;thNrZaRN7Pz7KFDobZeZ+XZ2uR5cq24UYuPZwDjLQRGX3jZcGTgevt8/QUVBtth6JgN3irBevb4s&#10;sbC+5x3d9lKpBOFYoIFapCu0jmVNDmPmO+Kk/frgUNIaKm0D9gnuWv2R5zPtsOF0ocaONjWVl/3V&#10;JUrIq5McLteep3PZkZ5tzuetMaO34WsBSmiQf/Nf+sem+pMpPJ9JE+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ekn8MAAADcAAAADwAAAAAAAAAAAAAAAACYAgAAZHJzL2Rv&#10;d25yZXYueG1sUEsFBgAAAAAEAAQA9QAAAIgDAAAAAA==&#10;" path="m16,3l11,8,4,19,,28r5,7l11,32r5,-8l20,14,23,7r,-3l21,1,18,,16,3xe" stroked="f">
                <v:path arrowok="t" o:connecttype="custom" o:connectlocs="8,1;5,4;2,9;0,14;2,17;5,16;8,12;10,7;11,3;11,2;10,0;9,0;8,1" o:connectangles="0,0,0,0,0,0,0,0,0,0,0,0,0"/>
              </v:shape>
            </v:group>
            <v:group id="Group 72" o:spid="_x0000_s1096" style="position:absolute;left:11162;top:1922;width:650;height:646"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Freeform 73" o:spid="_x0000_s1097"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jAfcUA&#10;AADcAAAADwAAAGRycy9kb3ducmV2LnhtbERPTWvCQBC9F/wPywi9iG4SipXoKqUgeGihWhG9jdkx&#10;CWZnw+42pv313YLQ2zze5yxWvWlER87XlhWkkwQEcWF1zaWC/ed6PAPhA7LGxjIp+CYPq+XgYYG5&#10;tjfeUrcLpYgh7HNUUIXQ5lL6oiKDfmJb4shdrDMYInSl1A5vMdw0MkuSqTRYc2yosKXXiorr7sso&#10;OGdvXZbO2tM0/fg5NY7fR8eDVupx2L/MQQTqw7/47t7oOP/pGf6e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MB9xQAAANwAAAAPAAAAAAAAAAAAAAAAAJgCAABkcnMv&#10;ZG93bnJldi54bWxQSwUGAAAAAAQABAD1AAAAigM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3ksUA&#10;AADcAAAADwAAAGRycy9kb3ducmV2LnhtbESPTWvCQBCG74X+h2WE3upGKUWjq4hYKKUV1FLwNmTH&#10;JJidDdmpSf9951DobYZ5P55ZrofQmBt1qY7sYDLOwBAX0ddcOvg8vTzOwCRB9thEJgc/lGC9ur9b&#10;Yu5jzwe6HaU0GsIpRweVSJtbm4qKAqZxbIn1doldQNG1K63vsNfw0Nhplj3bgDVrQ4UtbSsqrsfv&#10;oCXl/m16Os/2O7nO37+2Mt/19YdzD6NhswAjNMi/+M/96hX/SWn1GZ3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HeS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qG8QA&#10;AADcAAAADwAAAGRycy9kb3ducmV2LnhtbERPTUsDMRC9C/0PYQpexGZbRO3atBRBUArK1lL0NmzG&#10;zdLNZE3Gdv33RhC8zeN9zmI1+E4dKaY2sIHppABFXAfbcmNg9/pweQsqCbLFLjAZ+KYEq+XobIGl&#10;DSeu6LiVRuUQTiUacCJ9qXWqHXlMk9ATZ+4jRI+SYWy0jXjK4b7Ts6K41h5bzg0Oe7p3VB+2X95A&#10;U118Ps82vnqRQ3Tv+6f55uZNjDkfD+s7UEKD/Iv/3I82z7+aw+8z+Q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L6hv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5iOcMA&#10;AADcAAAADwAAAGRycy9kb3ducmV2LnhtbESPS2vDQAyE74H8h0WB3pJ1CwnBzSaEQiDQQpsH9Cq8&#10;8oN4tcarOO6/rw6F3iRmNPNpsxtDawbqUxPZwfMiA0NcRN9w5eB6OczXYJIge2wjk4MfSrDbTicb&#10;zH188ImGs1RGQzjl6KAW6XJrU1FTwLSIHbFqZewDiq59ZX2PDw0PrX3JspUN2LA21NjRW03F7XwP&#10;Dkrhr3T3cnlfYfNhh2UZwvenc0+zcf8KRmiUf/Pf9dEr/lL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5iOcMAAADcAAAADwAAAAAAAAAAAAAAAACYAgAAZHJzL2Rv&#10;d25yZXYueG1sUEsFBgAAAAAEAAQA9QAAAIgDAAAA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GBwsEA&#10;AADcAAAADwAAAGRycy9kb3ducmV2LnhtbERP32vCMBB+H/g/hBvsbU07mIzOKEMYTN+0w+drc23K&#10;kkttMq3+9UYY7O0+vp+3WE3OihONofesoMhyEMSN1z13Cr6rz+c3ECEia7SeScGFAqyWs4cFltqf&#10;eUenfexECuFQogIT41BKGRpDDkPmB+LEtX50GBMcO6lHPKdwZ+VLns+lw55Tg8GB1oaan/2vU0C2&#10;Jol14c36Um2Pm8O1baurUk+P08c7iEhT/Bf/ub90mv9awP2ZdIF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hgcLBAAAA3AAAAA8AAAAAAAAAAAAAAAAAmAIAAGRycy9kb3du&#10;cmV2LnhtbFBLBQYAAAAABAAEAPUAAACGAw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z48IA&#10;AADcAAAADwAAAGRycy9kb3ducmV2LnhtbERPy2rCQBTdF/yH4Ra6q5MEKhozEREFuyk+WtxeMrdJ&#10;SOZOzEw1/XtHENydw3lxssVgWnGh3tWWFcTjCARxYXXNpYLv4+Z9CsJ5ZI2tZVLwTw4W+eglw1Tb&#10;K+/pcvClCCXsUlRQed+lUrqiIoNubDvioP3a3qAPtC+l7vEayk0rkyiaSIM1h4UKO1pVVDSHP6Ng&#10;LW2z3G++otmZ6tPnrpltf7ZaqbfXYTkH4WnwT/MjHXSIPxK4nwkI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PPjwgAAANwAAAAPAAAAAAAAAAAAAAAAAJgCAABkcnMvZG93&#10;bnJldi54bWxQSwUGAAAAAAQABAD1AAAAhwMAAA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L038EA&#10;AADcAAAADwAAAGRycy9kb3ducmV2LnhtbERPTYvCMBC9L/gfwgje1rSKi1ajiCjsHmSxiuehGdtq&#10;MilN1O6/3wgLe5vH+5zFqrNGPKj1tWMF6TABQVw4XXOp4HTcvU9B+ICs0TgmBT/kYbXsvS0w0+7J&#10;B3rkoRQxhH2GCqoQmkxKX1Rk0Q9dQxy5i2sthgjbUuoWnzHcGjlKkg9psebYUGFDm4qKW363CnhP&#10;20mafs3MxYzy+ju/nsvmqNSg363nIAJ14V/85/7Ucf5kDK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i9N/BAAAA3AAAAA8AAAAAAAAAAAAAAAAAmAIAAGRycy9kb3du&#10;cmV2LnhtbFBLBQYAAAAABAAEAPUAAACG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4e38IA&#10;AADcAAAADwAAAGRycy9kb3ducmV2LnhtbERPTWsCMRC9C/0PYQpepGYr1spqlLJQ6MFLV9HrsBl3&#10;g5tJSFJd/30jFHqbx/uc9XawvbhSiMaxgtdpAYK4cdpwq+Cw/3xZgogJWWPvmBTcKcJ28zRaY6nd&#10;jb/pWqdW5BCOJSroUvKllLHpyGKcOk+cubMLFlOGoZU64C2H217OimIhLRrODR16qjpqLvWPVeB9&#10;OFZHPpnL7lS9V/XOFOfJXanx8/CxApFoSP/iP/eXzvPf5vB4Jl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h7fwgAAANwAAAAPAAAAAAAAAAAAAAAAAJgCAABkcnMvZG93&#10;bnJldi54bWxQSwUGAAAAAAQABAD1AAAAhwM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JDsEA&#10;AADcAAAADwAAAGRycy9kb3ducmV2LnhtbERPS2rDMBDdF3IHMYHuGjkFF+NGCUlKwStDkx5gsCa2&#10;iDVyLPnTnr4qBLKbx/vOZjfbVozUe+NYwXqVgCCunDZcK/g+f75kIHxA1tg6JgU/5GG3XTxtMNdu&#10;4i8aT6EWMYR9jgqaELpcSl81ZNGvXEccuYvrLYYI+1rqHqcYblv5miRv0qLh2NBgR8eGqutpsApM&#10;2iY3S6PJPvhwPtBvWQxDqdTzct6/gwg0h4f47i50nJ+m8P9MvE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zCQ7BAAAA3AAAAA8AAAAAAAAAAAAAAAAAmAIAAGRycy9kb3du&#10;cmV2LnhtbFBLBQYAAAAABAAEAPUAAACG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fUYMQA&#10;AADcAAAADwAAAGRycy9kb3ducmV2LnhtbERPTWvCQBC9C/6HZYReim6sVGrqRrRULfTSxvY+ZqdJ&#10;SHY2ZleN/94VCt7m8T5nvuhMLU7UutKygvEoAkGcWV1yruBntx6+gHAeWWNtmRRcyMEi6ffmGGt7&#10;5m86pT4XIYRdjAoK75tYSpcVZNCNbEMcuD/bGvQBtrnULZ5DuKnlUxRNpcGSQ0OBDb0VlFXp0SjY&#10;/uYbu+v2k8MFPzf795X+eqxmSj0MuuUrCE+dv4v/3R86zH+ewu2ZcIF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1GD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Ga8IA&#10;AADcAAAADwAAAGRycy9kb3ducmV2LnhtbERPS4vCMBC+L/gfwgje1lTBB12jiCioB3FVXLwNzWxT&#10;tpmUJmr990YQ9jYf33Mms8aW4ka1Lxwr6HUTEMSZ0wXnCk7H1ecYhA/IGkvHpOBBHmbT1scEU+3u&#10;/E23Q8hFDGGfogITQpVK6TNDFn3XVcSR+3W1xRBhnUtd4z2G21L2k2QoLRYcGwxWtDCU/R2uVsHK&#10;4HK4HWwu+1NRXsZrK8+7H6lUp93Mv0AEasK/+O1e6zh/MILXM/EC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0ZrwgAAANwAAAAPAAAAAAAAAAAAAAAAAJgCAABkcnMvZG93&#10;bnJldi54bWxQSwUGAAAAAAQABAD1AAAAhwMA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EVYMYA&#10;AADcAAAADwAAAGRycy9kb3ducmV2LnhtbESPzWvCQBDF74X+D8sUeim6UWltUlcRUVqhFz/oechO&#10;Pmh2NmS3Jv73zqHgbYb35r3fLFaDa9SFulB7NjAZJ6CIc29rLg2cT7vRO6gQkS02nsnAlQKslo8P&#10;C8ys7/lAl2MslYRwyNBAFWObaR3yihyGsW+JRSt85zDK2pXadthLuGv0NEnetMOapaHCljYV5b/H&#10;P2dg/8PzeZFut7rH4vPlO7X7mU6NeX4a1h+gIg3xbv6//rKC/yq0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EVYMYAAADcAAAADwAAAAAAAAAAAAAAAACYAgAAZHJz&#10;L2Rvd25yZXYueG1sUEsFBgAAAAAEAAQA9QAAAIs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XlsIA&#10;AADcAAAADwAAAGRycy9kb3ducmV2LnhtbERPzWrCQBC+F3yHZQRvutHSGqOrSMHqqaXRBxizYxLN&#10;zobsGuPbu4LQ23x8v7NYdaYSLTWutKxgPIpAEGdWl5wrOOw3wxiE88gaK8uk4E4OVsve2wITbW/8&#10;R23qcxFC2CWooPC+TqR0WUEG3cjWxIE72cagD7DJpW7wFsJNJSdR9CkNlhwaCqzpq6Dskl6Ngs1h&#10;+yun+tyms/i7/DmZ7Tg+vis16HfrOQhPnf8Xv9w7HeZ/zOD5TL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ZeWwgAAANwAAAAPAAAAAAAAAAAAAAAAAJgCAABkcnMvZG93&#10;bnJldi54bWxQSwUGAAAAAAQABAD1AAAAhwM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cj8MA&#10;AADcAAAADwAAAGRycy9kb3ducmV2LnhtbESPQWsCMRCF74X+hzAFL0Wzdano1ihFELyVrpZeh82Y&#10;LN1Mlk3U9d93DoXe3jBvvnlvvR1Dp640pDaygZdZAYq4ibZlZ+B03E+XoFJGtthFJgN3SrDdPD6s&#10;sbLxxp90rbNTAuFUoQGfc19pnRpPAdMs9sSyO8chYJZxcNoOeBN46PS8KBY6YMvywWNPO0/NT30J&#10;Qvl6Xi3JuUudSj77si/t68e3MZOn8f0NVKYx/5v/rg9W4i8kvpQRBX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Xcj8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ZysUA&#10;AADcAAAADwAAAGRycy9kb3ducmV2LnhtbERPS2vCQBC+C/6HZYRepG4sVWrMKiJUPVhBW/A6ZCcP&#10;zc6G7Nak/fVdQehtPr7nJMvOVOJGjSstKxiPIhDEqdUl5wq+Pt+f30A4j6yxskwKfsjBctHvJRhr&#10;2/KRbiefixDCLkYFhfd1LKVLCzLoRrYmDlxmG4M+wCaXusE2hJtKvkTRVBosOTQUWNO6oPR6+jYK&#10;dtfZYRN9rPJtO3ydZOf9xdezX6WeBt1qDsJT5//FD/dOh/nTMdyfCR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VnKxQAAANwAAAAPAAAAAAAAAAAAAAAAAJgCAABkcnMv&#10;ZG93bnJldi54bWxQSwUGAAAAAAQABAD1AAAAigM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9B8EA&#10;AADcAAAADwAAAGRycy9kb3ducmV2LnhtbERPS4vCMBC+C/sfwix403R7KNJtFBF29aL42IPHoRnb&#10;YjPpNrGt/94Igrf5+J6TLQZTi45aV1lW8DWNQBDnVldcKPg7/UxmIJxH1lhbJgV3crCYf4wyTLXt&#10;+UDd0RcihLBLUUHpfZNK6fKSDLqpbYgDd7GtQR9gW0jdYh/CTS3jKEqkwYpDQ4kNrUrKr8ebUSB1&#10;FyfL/9/7rmp432/9+qw3rNT4c1h+g/A0+Lf45d7oMD+J4flMu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QfBAAAA3AAAAA8AAAAAAAAAAAAAAAAAmAIAAGRycy9kb3du&#10;cmV2LnhtbFBLBQYAAAAABAAEAPUAAACG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AscEA&#10;AADcAAAADwAAAGRycy9kb3ducmV2LnhtbERPTWuDQBC9B/oflin0lqytIMFkIyHF0p5CbCE5Du5E&#10;RXdW3K3af98NBHKbx/ucbTabTow0uMaygtdVBIK4tLrhSsHPd75cg3AeWWNnmRT8kYNs97TYYqrt&#10;xCcaC1+JEMIuRQW1930qpStrMuhWticO3NUOBn2AQyX1gFMIN518i6JEGmw4NNTY06Gmsi1+jQK0&#10;nH8UrfxK3mN3KdrzcYq7UamX53m/AeFp9g/x3f2pw/wkhtsz4QK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ZALHBAAAA3AAAAA8AAAAAAAAAAAAAAAAAmAIAAGRycy9kb3du&#10;cmV2LnhtbFBLBQYAAAAABAAEAPUAAACGAw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dZMIA&#10;AADcAAAADwAAAGRycy9kb3ducmV2LnhtbESPQWvCQBCF74L/YZlCb7pp0Sipq4hQkN7UXnobstMk&#10;mp0Nu6NJ/31XELzN8N775s1qM7hW3SjExrOBt2kGirj0tuHKwPfpc7IEFQXZYuuZDPxRhM16PFph&#10;YX3PB7odpVIJwrFAA7VIV2gdy5ocxqnviJP264NDSWuotA3YJ7hr9XuW5dphw+lCjR3taiovx6tL&#10;lJBVP3K6XHueL+RAOt+dz1/GvL4M2w9QQoM8zY/03qb6+Qzuz6QJ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1kwgAAANwAAAAPAAAAAAAAAAAAAAAAAJgCAABkcnMvZG93&#10;bnJldi54bWxQSwUGAAAAAAQABAD1AAAAhwMAAAAA&#10;" path="m16,3l11,8,4,19,,28r5,7l11,32r5,-8l20,14,23,7r,-3l21,1,18,,16,3xe" stroked="f">
                <v:path arrowok="t" o:connecttype="custom" o:connectlocs="8,1;5,4;2,9;0,14;2,17;5,16;8,12;10,7;11,3;11,2;10,0;9,0;8,1" o:connectangles="0,0,0,0,0,0,0,0,0,0,0,0,0"/>
              </v:shape>
            </v:group>
            <v:group id="Group 91" o:spid="_x0000_s1115" style="position:absolute;left:10361;top:2772;width:650;height:646"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Freeform 92" o:spid="_x0000_s1116"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E5hsQA&#10;AADcAAAADwAAAGRycy9kb3ducmV2LnhtbERPTWvCQBC9C/0Pywi9SN0khyCpqxSh4MFCqyLmNmbH&#10;JDQ7G3a3Me2v7xYK3ubxPme5Hk0nBnK+tawgnScgiCurW64VHA+vTwsQPiBr7CyTgm/ysF49TJZY&#10;aHvjDxr2oRYxhH2BCpoQ+kJKXzVk0M9tTxy5q3UGQ4SultrhLYabTmZJkkuDLceGBnvaNFR97r+M&#10;gku2G7J00Zd5+v5Tdo7fZueTVupxOr48gwg0hrv4373VcX6ew98z8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ROYbEAAAA3AAAAA8AAAAAAAAAAAAAAAAAmAIAAGRycy9k&#10;b3ducmV2LnhtbFBLBQYAAAAABAAEAPUAAACJ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K/gMYA&#10;AADcAAAADwAAAGRycy9kb3ducmV2LnhtbESPW2vCQBCF3wv9D8sUfKub+uAldZUiClJU8EKhb0N2&#10;mgSzsyE7mvTfu4Lg2wznzPnOTOedq9SVmlB6NvDRT0ARZ96WnBs4HVfvY1BBkC1WnsnAPwWYz15f&#10;ppha3/KergfJVQzhkKKBQqROtQ5ZQQ5D39fEUfvzjUOJa5Nr22Abw12lB0ky1A5LjoQCa1oUlJ0P&#10;Fxch+e57cPwd75Zynmx+FjJZtuXWmN5b9/UJSqiTp/lxvbax/nAE92fiBHp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K/gMYAAADcAAAADwAAAAAAAAAAAAAAAACYAgAAZHJz&#10;L2Rvd25yZXYueG1sUEsFBgAAAAAEAAQA9QAAAIsDAAA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T4MYA&#10;AADcAAAADwAAAGRycy9kb3ducmV2LnhtbESPQUsDQQyF74L/YYjgReysPVRdOy0iCEpB2Sqit7AT&#10;d5buZNaZ2K7/3hwEbwnv5b0vy/UUB7OnXPrEDi5mFRjiNvmeOwevL/fnV2CKIHscEpODHyqwXh0f&#10;LbH26cAN7bfSGQ3hUqODIDLW1pY2UMQySyOxap8pRxRdc2d9xoOGx8HOq2phI/asDQFHugvU7rbf&#10;0UHXnH09zTexeZZdDh9vj9eby3dx7vRkur0BIzTJv/nv+sEr/kJp9Rmdw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IT4M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BGb8A&#10;AADcAAAADwAAAGRycy9kb3ducmV2LnhtbERP22rCQBB9F/oPyxT6ppsKDZq6SikIhQpeoa9DdnKh&#10;2dmQHWP8e1cQfJvDuc5iNbhG9dSF2rOB90kCijj3tubSwOm4Hs9ABUG22HgmA1cKsFq+jBaYWX/h&#10;PfUHKVUM4ZChgUqkzbQOeUUOw8S3xJErfOdQIuxKbTu8xHDX6GmSpNphzbGhwpa+K8r/D2dnoBDe&#10;hbOV42+K9Ub3H4Vzf1tj3l6Hr09QQoM8xQ/3j43z0zncn4kX6O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yAEZvwAAANwAAAAPAAAAAAAAAAAAAAAAAJgCAABkcnMvZG93bnJl&#10;di54bWxQSwUGAAAAAAQABAD1AAAAhAM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h4OcMA&#10;AADcAAAADwAAAGRycy9kb3ducmV2LnhtbESPQW/CMAyF75P2HyJP4jZSOGyoI6AJCQl2g6KdTeM2&#10;1RqnNAEKv34+IHGz9Z7f+zxfDr5VF+pjE9jAZJyBIi6Dbbg2cCjW7zNQMSFbbAOTgRtFWC5eX+aY&#10;23DlHV32qVYSwjFHAy6lLtc6lo48xnHoiEWrQu8xydrX2vZ4lXDf6mmWfWiPDUuDw45Wjsq//dkb&#10;oPZIGo+T4Fa34ue0/b1XVXE3ZvQ2fH+BSjSkp/lxvbGC/yn48oxMo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h4OcMAAADcAAAADwAAAAAAAAAAAAAAAACYAgAAZHJzL2Rv&#10;d25yZXYueG1sUEsFBgAAAAAEAAQA9QAAAIgD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x9MIA&#10;AADcAAAADwAAAGRycy9kb3ducmV2LnhtbERPTWvCQBS8F/wPyxO8NZt4sDXNKiIKeimNWnp9ZF+T&#10;kOzbmF1N+u+7hYK3GeaLydajacWdeldbVpBEMQjiwuqaSwWX8/75FYTzyBpby6TghxysV5OnDFNt&#10;B87pfvKlCCXsUlRQed+lUrqiIoMush1x0L5tb9AH2pdS9ziEctPKeRwvpMGaw0KFHW0rKprTzSjY&#10;Sdts8v17vLxS/XX8aJaHz4NWajYdN28gPI3+Yf5PBx2SlwT+zgQE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KzH0wgAAANwAAAAPAAAAAAAAAAAAAAAAAJgCAABkcnMvZG93&#10;bnJldi54bWxQSwUGAAAAAAQABAD1AAAAhwM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NJMIA&#10;AADcAAAADwAAAGRycy9kb3ducmV2LnhtbERPS2vCQBC+C/0PyxS86SYBtY1ZpZQK9iClsXgespNH&#10;uzsbsltN/70rFLzNx/ecYjtaI840+M6xgnSegCCunO64UfB13M2eQPiArNE4JgV/5GG7eZgUmGt3&#10;4U86l6ERMYR9jgraEPpcSl+1ZNHPXU8cudoNFkOEQyP1gJcYbo3MkmQpLXYcG1rs6bWl6qf8tQr4&#10;QG+LNH1/NrXJyu6j/D41/VGp6eP4sgYRaAx38b97r+P8VQa3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Ww0kwgAAANwAAAAPAAAAAAAAAAAAAAAAAJgCAABkcnMvZG93&#10;bnJldi54bWxQSwUGAAAAAAQABAD1AAAAhw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ay8EA&#10;AADcAAAADwAAAGRycy9kb3ducmV2LnhtbERPTWsCMRC9F/ofwhS8lJqtgpatUcpCoQcvrqLXYTPu&#10;BjeTkKS6/nsjCN7m8T5nsRpsL84UonGs4HNcgCBunDbcKthtfz++QMSErLF3TAquFGG1fH1ZYKnd&#10;hTd0rlMrcgjHEhV0KflSyth0ZDGOnSfO3NEFiynD0Eod8JLDbS8nRTGTFg3nhg49VR01p/rfKvA+&#10;7Ks9H8xpfajmVb02xfH9qtTobfj5BpFoSE/xw/2n8/z5FO7P5Av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C2svBAAAA3AAAAA8AAAAAAAAAAAAAAAAAmAIAAGRycy9kb3du&#10;cmV2LnhtbFBLBQYAAAAABAAEAPUAAACG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w9cAA&#10;AADcAAAADwAAAGRycy9kb3ducmV2LnhtbERPzYrCMBC+L/gOYQRva+qiq1SjrIrgSVj1AYZmbIPN&#10;pDZprfv0G0HwNh/f7yxWnS1FS7U3jhWMhgkI4sxpw7mC82n3OQPhA7LG0jEpeJCH1bL3scBUuzv/&#10;UnsMuYgh7FNUUIRQpVL6rCCLfugq4shdXG0xRFjnUtd4j+G2lF9J8i0tGo4NBVa0KSi7HhurwEzK&#10;5GapNbMtr09r+jvsm+ag1KDf/cxBBOrCW/xy73WcPx3D85l4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0rw9c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AWd8MA&#10;AADcAAAADwAAAGRycy9kb3ducmV2LnhtbERPS2vCQBC+F/wPywheRDe21Ed0FVuqLXjxeR+zYxLM&#10;zsbsqvHfdwtCb/PxPWcyq00hblS53LKCXjcCQZxYnXOqYL9bdIYgnEfWWFgmBQ9yMJs2XiYYa3vn&#10;Dd22PhUhhF2MCjLvy1hKl2Rk0HVtSRy4k60M+gCrVOoK7yHcFPI1ivrSYM6hIcOSPjNKzturUfB9&#10;SJd2Vx/fLg9cLY9fH3rdPo+UajXr+RiEp9r/i5/uHx3mD97h75lw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AWd8MAAADcAAAADwAAAAAAAAAAAAAAAACYAgAAZHJzL2Rv&#10;d25yZXYueG1sUEsFBgAAAAAEAAQA9QAAAIgDAA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MMA&#10;AADcAAAADwAAAGRycy9kb3ducmV2LnhtbERPTWvCQBC9F/wPywi91Y2FphKzSpEK1oPUKC25Ddkx&#10;G5qdDdmtxn/vFgre5vE+J18OthVn6n3jWMF0koAgrpxuuFZwPKyfZiB8QNbYOiYFV/KwXIwecsy0&#10;u/CezkWoRQxhn6ECE0KXSekrQxb9xHXEkTu53mKIsK+l7vESw20rn5MklRYbjg0GO1oZqn6KX6tg&#10;bfA93b58lJ/Hpi1nGyu/dt9Sqcfx8DYHEWgId/G/e6Pj/NcU/p6JF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K/kMMAAADcAAAADwAAAAAAAAAAAAAAAACYAgAAZHJzL2Rv&#10;d25yZXYueG1sUEsFBgAAAAAEAAQA9QAAAIgDA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dcsIA&#10;AADcAAAADwAAAGRycy9kb3ducmV2LnhtbERPS2vCQBC+F/oflin0InXTCqZJ3YQiigpemornITt5&#10;0OxsyK4m/nu3UOhtPr7nrPLJdOJKg2stK3idRyCIS6tbrhWcvrcv7yCcR9bYWSYFN3KQZ48PK0y1&#10;HfmLroWvRQhhl6KCxvs+ldKVDRl0c9sTB66yg0Ef4FBLPeAYwk0n36JoKQ22HBoa7GndUPlTXIyC&#10;w5njuEo2GzlitZsdE31YyESp56fp8wOEp8n/i//cex3mxzH8PhMu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91ywgAAANwAAAAPAAAAAAAAAAAAAAAAAJgCAABkcnMvZG93&#10;bnJldi54bWxQSwUGAAAAAAQABAD1AAAAhw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BubcUA&#10;AADcAAAADwAAAGRycy9kb3ducmV2LnhtbESPwW7CQAxE75X4h5WRuJUNRSppyoJQJaAnKgIf4GZN&#10;kpL1RtklpH9fH5B6szXjmeflenCN6qkLtWcDs2kCirjwtubSwPm0fU5BhYhssfFMBn4pwHo1elpi&#10;Zv2dj9TnsVQSwiFDA1WMbaZ1KCpyGKa+JRbt4juHUdau1LbDu4S7Rr8kyat2WLM0VNjSR0XFNb85&#10;A9vz/ksv7E+fv6W7+nBx+1n6PTdmMh4276AiDfHf/Lj+tIK/EFp5Ri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G5t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jz8QA&#10;AADcAAAADwAAAGRycy9kb3ducmV2LnhtbESPQWvCQBCF7wX/wzIFL6VuNNRqzEZKQeitNCpeh+y4&#10;G5qdDdlV47/vFgq9zfDe++ZNuR1dJ640hNazgvksA0HceN2yUXDY755XIEJE1th5JgV3CrCtJg8l&#10;Ftrf+IuudTQiQTgUqMDG2BdShsaSwzDzPXHSzn5wGNM6GKkHvCW46+Qiy5bSYcvpgsWe3i013/XF&#10;Jcrxab0iYy51yPls8z7XL58npaaP49sGRKQx/pv/0h861X9dw+8zaQJ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248/EAAAA3AAAAA8AAAAAAAAAAAAAAAAAmAIAAGRycy9k&#10;b3ducmV2LnhtbFBLBQYAAAAABAAEAPUAAACJAw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Eaq8gA&#10;AADcAAAADwAAAGRycy9kb3ducmV2LnhtbESPT2vCQBDF74V+h2UKvRTdtKhodBUptPVgC/4Br0N2&#10;TKLZ2ZDdmuindw6F3mZ4b977zWzRuUpdqAmlZwOv/QQUceZtybmB/e6jNwYVIrLFyjMZuFKAxfzx&#10;YYap9S1v6LKNuZIQDikaKGKsU61DVpDD0Pc1sWhH3ziMsja5tg22Eu4q/ZYkI+2wZGkosKb3grLz&#10;9tcZWJ0nP5/J9zL/al8Gw+NhfYr15GbM81O3nIKK1MV/89/1ygr+WPDlGZlA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kRqryAAAANwAAAAPAAAAAAAAAAAAAAAAAJgCAABk&#10;cnMvZG93bnJldi54bWxQSwUGAAAAAAQABAD1AAAAjQM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FisIA&#10;AADcAAAADwAAAGRycy9kb3ducmV2LnhtbERPS2vCQBC+F/wPywi9NRs9BEndiAhqLi0+euhxyE6T&#10;YHY2ZrdJ/PeuIHibj+85y9VoGtFT52rLCmZRDIK4sLrmUsHPefuxAOE8ssbGMim4kYNVNnlbYqrt&#10;wEfqT74UIYRdigoq79tUSldUZNBFtiUO3J/tDPoAu1LqDocQbho5j+NEGqw5NFTY0qai4nL6Nwqk&#10;7ufJ+rq7fdctH4Yvv//VOSv1Ph3XnyA8jf4lfrpzHeYvZvB4Jlwg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e4WKwgAAANwAAAAPAAAAAAAAAAAAAAAAAJgCAABkcnMvZG93&#10;bnJldi54bWxQSwUGAAAAAAQABAD1AAAAhwM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lD0MAA&#10;AADcAAAADwAAAGRycy9kb3ducmV2LnhtbERPTYvCMBC9C/6HMII3m6og0jXKsqK4J7EKehya2ba0&#10;mZQmtt1/bxYWvM3jfc5mN5hadNS60rKCeRSDIM6sLjlXcLseZmsQziNrrC2Tgl9ysNuORxtMtO35&#10;Ql3qcxFC2CWooPC+SaR0WUEGXWQb4sD92NagD7DNpW6xD+Gmlos4XkmDJYeGAhv6Kiir0qdRgJYP&#10;x7SS36v90j3S6n7ul3Wn1HQyfH6A8DT4t/jffdJh/noBf8+EC+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lD0MAAAADcAAAADwAAAAAAAAAAAAAAAACYAgAAZHJzL2Rvd25y&#10;ZXYueG1sUEsFBgAAAAAEAAQA9QAAAIUDAAA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j6sMA&#10;AADcAAAADwAAAGRycy9kb3ducmV2LnhtbESPzWvCQBDF7wX/h2UKvdVNW/wguooIheLNj4u3ITsm&#10;0exs2B1N+t+7guBthvfeb97Ml71r1I1CrD0b+BpmoIgLb2suDRz2v59TUFGQLTaeycA/RVguBm9z&#10;zK3veEu3nZQqQTjmaKASaXOtY1GRwzj0LXHSTj44lLSGUtuAXYK7Rn9n2Vg7rDldqLCldUXFZXd1&#10;iRKy8ij7y7Xj0US2pMfr83ljzMd7v5qBEurlZX6m/2yqP/2BxzNpAr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sj6sMAAADcAAAADwAAAAAAAAAAAAAAAACYAgAAZHJzL2Rv&#10;d25yZXYueG1sUEsFBgAAAAAEAAQA9QAAAIgDAAAAAA==&#10;" path="m16,3l11,8,4,19,,28r5,7l11,32r5,-8l20,14,23,7r,-3l21,1,18,,16,3xe" stroked="f">
                <v:path arrowok="t" o:connecttype="custom" o:connectlocs="8,1;5,4;2,9;0,14;2,17;5,16;8,12;10,7;11,3;11,2;10,0;9,0;8,1" o:connectangles="0,0,0,0,0,0,0,0,0,0,0,0,0"/>
              </v:shape>
            </v:group>
            <v:rect id="Rectangle 110" o:spid="_x0000_s1134" style="position:absolute;left:2908;top:3327;width:2455;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lSPsMA&#10;AADcAAAADwAAAGRycy9kb3ducmV2LnhtbERP32vCMBB+F/Y/hBv4pmnHJqUzihsMirCCOoa+Hc2t&#10;LTaX0GS1++8XQfDtPr6ft1yPphMD9b61rCCdJyCIK6tbrhV8HT5mGQgfkDV2lknBH3lYrx4mS8y1&#10;vfCOhn2oRQxhn6OCJgSXS+mrhgz6uXXEkfuxvcEQYV9L3eMlhptOPiXJQhpsOTY06Oi9oeq8/zUK&#10;6C2U6aYc3dYdv8/18PlStOVJqenjuHkFEWgMd/HNXeg4P3uG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lSPsMAAADcAAAADwAAAAAAAAAAAAAAAACYAgAAZHJzL2Rv&#10;d25yZXYueG1sUEsFBgAAAAAEAAQA9QAAAIgDAAAAAA==&#10;" strokecolor="#a60038" strokeweight="1pt">
              <v:shadow color="#ddd"/>
              <v:textbox style="mso-next-textbox:#Rectangle 110" inset="1.91031mm,2.66pt,1.91031mm,2.66pt">
                <w:txbxContent>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TEAM FORMATION</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PP PREPARATION</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QP PREPARATION</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CMP PREPARATION</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FAMILIARIZATION</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 xml:space="preserve">START AUDIT / REVIEWS  </w:t>
                    </w:r>
                  </w:p>
                </w:txbxContent>
              </v:textbox>
            </v:rect>
            <v:rect id="Rectangle 111" o:spid="_x0000_s1135" style="position:absolute;left:6645;top:1696;width:2356;height:10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3pcEA&#10;AADcAAAADwAAAGRycy9kb3ducmV2LnhtbERPTYvCMBC9L/gfwgje1lTBRapRVBBEsKC7iN6GZmyL&#10;zSQ0sdZ/vxEW9jaP9znzZWdq0VLjK8sKRsMEBHFudcWFgp/v7ecUhA/IGmvLpOBFHpaL3sccU22f&#10;fKT2FAoRQ9inqKAMwaVS+rwkg35oHXHkbrYxGCJsCqkbfMZwU8txknxJgxXHhhIdbUrK76eHUUDr&#10;kI1WWef27nK+F+1hsquyq1KDfreagQjUhX/xn3un4/zpBN7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l96XBAAAA3AAAAA8AAAAAAAAAAAAAAAAAmAIAAGRycy9kb3du&#10;cmV2LnhtbFBLBQYAAAAABAAEAPUAAACGAwAAAAA=&#10;" strokecolor="#a60038" strokeweight="1pt">
              <v:shadow color="#ddd"/>
              <v:textbox style="mso-next-textbox:#Rectangle 111" inset="1.91031mm,2.66pt,1.91031mm,2.66pt">
                <w:txbxContent>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EFFORT CAPTURE</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STATUS REPORTS</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QD  CONSOLIDATION</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STATUS REVIEW</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CHANGE REQUEST HANDLING</w:t>
                    </w:r>
                  </w:p>
                </w:txbxContent>
              </v:textbox>
            </v:rect>
            <v:rect id="Rectangle 112" o:spid="_x0000_s1136" style="position:absolute;left:5828;top:3832;width:1361;height:4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1tsEA&#10;AADcAAAADwAAAGRycy9kb3ducmV2LnhtbERPS4vCMBC+L/gfwgje1nQVpHSN4gqiB0F0F8Tb0Ewf&#10;bDMpTWyrv94Igrf5+J4zX/amEi01rrSs4GscgSBOrS45V/D3u/mMQTiPrLGyTApu5GC5GHzMMdG2&#10;4yO1J5+LEMIuQQWF93UipUsLMujGtiYOXGYbgz7AJpe6wS6Em0pOomgmDZYcGgqsaV1Q+n+6GgU2&#10;cu02y+7Ty2GVmp/YXvfnjpQaDfvVNwhPvX+LX+6dDvPjGTyfC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xdbbBAAAA3AAAAA8AAAAAAAAAAAAAAAAAmAIAAGRycy9kb3du&#10;cmV2LnhtbFBLBQYAAAAABAAEAPUAAACGAwAAAAA=&#10;" strokecolor="#a60038">
              <v:shadow color="#ddd"/>
              <v:textbox style="mso-next-textbox:#Rectangle 112" inset="1.93039mm,.96519mm,1.93039mm,.96519mm">
                <w:txbxContent>
                  <w:p w:rsidR="006D5535" w:rsidRPr="00D81841" w:rsidRDefault="006D5535" w:rsidP="006D5535">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DESIGN &amp; ANALYSIS</w:t>
                    </w:r>
                  </w:p>
                </w:txbxContent>
              </v:textbox>
            </v:rect>
            <v:rect id="Rectangle 113" o:spid="_x0000_s1137" style="position:absolute;left:7414;top:3832;width:1361;height:4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3QLcMA&#10;AADcAAAADwAAAGRycy9kb3ducmV2LnhtbERPS2vCQBC+C/0PyxR6MxtbqCG6hiiU9lAoWkG8DdnJ&#10;A7OzIbsmaX99VxB6m4/vOetsMq0YqHeNZQWLKAZBXFjdcKXg+P02T0A4j6yxtUwKfshBtnmYrTHV&#10;duQ9DQdfiRDCLkUFtfddKqUrajLoItsRB660vUEfYF9J3eMYwk0rn+P4VRpsODTU2NGupuJyuBoF&#10;NnbDe1n+vpy/8sJsE3v9PI2k1NPjlK9AeJr8v/ju/tBhfrKE2zPh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3QLcMAAADcAAAADwAAAAAAAAAAAAAAAACYAgAAZHJzL2Rv&#10;d25yZXYueG1sUEsFBgAAAAAEAAQA9QAAAIgDAAAAAA==&#10;" strokecolor="#a60038">
              <v:shadow color="#ddd"/>
              <v:textbox style="mso-next-textbox:#Rectangle 113" inset="1.93039mm,.96519mm,1.93039mm,.96519mm">
                <w:txbxContent>
                  <w:p w:rsidR="006D5535" w:rsidRPr="00D81841" w:rsidRDefault="006D5535" w:rsidP="006D5535">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9001;top:3832;width:1360;height:4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EX8UA&#10;AADcAAAADwAAAGRycy9kb3ducmV2LnhtbESPT2vCQBDF7wW/wzJCb3VTCxKiq1hB7EEoVaH0NmQn&#10;fzA7G7JrkvrpOwehtxnem/d+s9qMrlE9daH2bOB1loAizr2tuTRwOe9fUlAhIltsPJOBXwqwWU+e&#10;VphZP/AX9adYKgnhkKGBKsY20zrkFTkMM98Si1b4zmGUtSu17XCQcNfoeZIstMOapaHClnYV5dfT&#10;zRnwSegPRXF/+/nc5u499bfj90DGPE/H7RJUpDH+mx/XH1bwU6GV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okRfxQAAANwAAAAPAAAAAAAAAAAAAAAAAJgCAABkcnMv&#10;ZG93bnJldi54bWxQSwUGAAAAAAQABAD1AAAAigMAAAAA&#10;" strokecolor="#a60038">
              <v:shadow color="#ddd"/>
              <v:textbox style="mso-next-textbox:#Rectangle 114" inset="1.93039mm,.96519mm,1.93039mm,.96519mm">
                <w:txbxContent>
                  <w:p w:rsidR="006D5535" w:rsidRPr="00D81841" w:rsidRDefault="006D5535" w:rsidP="006D5535">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3103;top:1239;width:2260;height: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9oMMA&#10;AADcAAAADwAAAGRycy9kb3ducmV2LnhtbERP32vCMBB+H/g/hBv4tqYKDq3GooIggxXmZMy3o7m1&#10;pc0lNLF2//0yGOztPr6ft8lH04mBet9YVjBLUhDEpdUNVwou78enJQgfkDV2lknBN3nIt5OHDWba&#10;3vmNhnOoRAxhn6GCOgSXSenLmgz6xDriyH3Z3mCIsK+k7vEew00n52n6LA02HBtqdHSoqWzPN6OA&#10;9qGY7YrRvbjPj7YaXhenprgqNX0cd2sQgcbwL/5zn3Scv1zB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j9oMMAAADcAAAADwAAAAAAAAAAAAAAAACYAgAAZHJzL2Rv&#10;d25yZXYueG1sUEsFBgAAAAAEAAQA9QAAAIgDAAAAAA==&#10;" strokecolor="#a60038" strokeweight="1pt">
              <v:shadow color="#ddd"/>
              <v:textbox style="mso-next-textbox:#Rectangle 115" inset="1.91031mm,2.66pt,1.91031mm,2.66pt">
                <w:txbxContent>
                  <w:p w:rsidR="006D5535" w:rsidRPr="00D81841" w:rsidRDefault="006D5535" w:rsidP="006D5535">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10914;top:3569;width:1226;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C4MYA&#10;AADcAAAADwAAAGRycy9kb3ducmV2LnhtbESPQWvCQBCF7wX/wzJCb3VjQampq6hQkEIDVZH2NmSn&#10;STA7u2TXmP5751DobYb35r1vluvBtaqnLjaeDUwnGSji0tuGKwOn49vTC6iYkC22nsnAL0VYr0YP&#10;S8ytv/En9YdUKQnhmKOBOqWQax3LmhzGiQ/Eov34zmGStau07fAm4a7Vz1k21w4bloYaA+1qKi+H&#10;qzNA21RMN8UQ3sPX+VL1H7N9U3wb8zgeNq+gEg3p3/x3vbeCvxB8eUYm0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vC4MYAAADcAAAADwAAAAAAAAAAAAAAAACYAgAAZHJz&#10;L2Rvd25yZXYueG1sUEsFBgAAAAAEAAQA9QAAAIsDAAAAAA==&#10;" strokecolor="#a60038" strokeweight="1pt">
              <v:shadow color="#ddd"/>
              <v:textbox style="mso-next-textbox:#Rectangle 116" inset="1.91031mm,2.66pt,1.91031mm,2.66pt">
                <w:txbxContent>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ASSESSMENT</w:t>
                    </w:r>
                  </w:p>
                  <w:p w:rsidR="006D5535" w:rsidRPr="00D81841" w:rsidRDefault="006D5535" w:rsidP="006D5535">
                    <w:pPr>
                      <w:numPr>
                        <w:ilvl w:val="0"/>
                        <w:numId w:val="12"/>
                      </w:numPr>
                      <w:autoSpaceDE w:val="0"/>
                      <w:autoSpaceDN w:val="0"/>
                      <w:adjustRightInd w:val="0"/>
                      <w:ind w:left="180" w:hanging="180"/>
                      <w:rPr>
                        <w:rFonts w:ascii="Trebuchet MS" w:hAnsi="Trebuchet MS" w:cs="Trebuchet MS"/>
                        <w:color w:val="3F3F3F"/>
                        <w:sz w:val="18"/>
                      </w:rPr>
                    </w:pPr>
                    <w:r w:rsidRPr="00D81841">
                      <w:rPr>
                        <w:rFonts w:ascii="Trebuchet MS" w:hAnsi="Trebuchet MS" w:cs="Trebuchet MS"/>
                        <w:color w:val="3F3F3F"/>
                        <w:sz w:val="18"/>
                      </w:rPr>
                      <w:t xml:space="preserve">END AUDIT    </w:t>
                    </w:r>
                  </w:p>
                </w:txbxContent>
              </v:textbox>
            </v:rect>
            <v:rect id="Rectangle 117" o:spid="_x0000_s1141" style="position:absolute;left:4958;top:6605;width:1474;height:3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ne8MA&#10;AADcAAAADwAAAGRycy9kb3ducmV2LnhtbERP32vCMBB+H+x/CDfY20wrKFs1ihsIZWBhbgx9O5qz&#10;LTaX0MS2/vdmMPDtPr6ft1yPphU9db6xrCCdJCCIS6sbrhT8fG9fXkH4gKyxtUwKruRhvXp8WGKm&#10;7cBf1O9DJWII+wwV1CG4TEpf1mTQT6wjjtzJdgZDhF0ldYdDDDetnCbJXBpsODbU6OijpvK8vxgF&#10;9B6KdFOM7tMdfs9Vv5vlTXFU6vlp3CxABBrDXfzvznWc/5bC3zPx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dne8MAAADcAAAADwAAAAAAAAAAAAAAAACYAgAAZHJzL2Rv&#10;d25yZXYueG1sUEsFBgAAAAAEAAQA9QAAAIgDAAAAAA==&#10;" strokecolor="#a60038" strokeweight="1pt">
              <v:shadow color="#ddd"/>
              <v:textbox style="mso-next-textbox:#Rectangle 117" inset="1.91031mm,2.66pt,1.91031mm,2.66pt">
                <w:txbxContent>
                  <w:p w:rsidR="006D5535" w:rsidRPr="00D81841" w:rsidRDefault="006D5535" w:rsidP="006D5535">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4469;top:5276;width:1359;height:4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PlaMIA&#10;AADcAAAADwAAAGRycy9kb3ducmV2LnhtbERPS4vCMBC+C/6HMMLeNNUF0WoUd0HcgyDqwuJtaKYP&#10;bCaliW3XX28Ewdt8fM9ZrjtTioZqV1hWMB5FIIgTqwvOFPyet8MZCOeRNZaWScE/OViv+r0lxtq2&#10;fKTm5DMRQtjFqCD3voqldElOBt3IVsSBS21t0AdYZ1LX2IZwU8pJFE2lwYJDQ44VfeeUXE83o8BG&#10;rtml6f3zctgk5mtmb/u/lpT6GHSbBQhPnX+LX+4fHebPJ/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VowgAAANwAAAAPAAAAAAAAAAAAAAAAAJgCAABkcnMvZG93&#10;bnJldi54bWxQSwUGAAAAAAQABAD1AAAAhwMAAAAA&#10;" strokecolor="#a60038">
              <v:shadow color="#ddd"/>
              <v:textbox style="mso-next-textbox:#Rectangle 118" inset="1.93039mm,.96519mm,1.93039mm,.96519mm">
                <w:txbxContent>
                  <w:p w:rsidR="006D5535" w:rsidRPr="00D81841" w:rsidRDefault="006D5535" w:rsidP="006D5535">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p>
                </w:txbxContent>
              </v:textbox>
            </v:rect>
            <v:rect id="Rectangle 119" o:spid="_x0000_s1143" style="position:absolute;left:6102;top:5276;width:1361;height:4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9A88MA&#10;AADcAAAADwAAAGRycy9kb3ducmV2LnhtbERPS2vCQBC+F/wPywi91Y0KYqObEAVpD4VSWyjehuzk&#10;gdnZkN082l/vFgre5uN7zj6dTCMG6lxtWcFyEYEgzq2uuVTw9Xl62oJwHlljY5kU/JCDNJk97DHW&#10;duQPGs6+FCGEXYwKKu/bWEqXV2TQLWxLHLjCdgZ9gF0pdYdjCDeNXEXRRhqsOTRU2NKxovx67o0C&#10;G7nhpSh+15f3LDeHre3fvkdS6nE+ZTsQniZ/F/+7X3WY/7yGv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9A88MAAADcAAAADwAAAAAAAAAAAAAAAACYAgAAZHJzL2Rv&#10;d25yZXYueG1sUEsFBgAAAAAEAAQA9QAAAIgDAAAAAA==&#10;" strokecolor="#a60038">
              <v:shadow color="#ddd"/>
              <v:textbox style="mso-next-textbox:#Rectangle 119" inset="1.93039mm,.96519mm,1.93039mm,.96519mm">
                <w:txbxContent>
                  <w:p w:rsidR="006D5535" w:rsidRPr="00D81841" w:rsidRDefault="006D5535" w:rsidP="006D5535">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DELIVERY/ INSTALLATION</w:t>
                    </w:r>
                  </w:p>
                </w:txbxContent>
              </v:textbox>
            </v:rect>
            <v:rect id="Rectangle 120" o:spid="_x0000_s1144" style="position:absolute;left:7732;top:5276;width:1360;height:4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Yh8IA&#10;AADcAAAADwAAAGRycy9kb3ducmV2LnhtbERPS2vCQBC+F/wPywje6sZaikZX0YLoQSg+QLwN2ckD&#10;s7Mhuyaxv94tFLzNx/ec+bIzpWiodoVlBaNhBII4sbrgTMH5tHmfgHAeWWNpmRQ8yMFy0XubY6xt&#10;ywdqjj4TIYRdjApy76tYSpfkZNANbUUcuNTWBn2AdSZ1jW0IN6X8iKIvabDg0JBjRd85Jbfj3Siw&#10;kWu2afo7vv6sErOe2Pv+0pJSg363moHw1PmX+N+902H+9BP+ng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tiHwgAAANwAAAAPAAAAAAAAAAAAAAAAAJgCAABkcnMvZG93&#10;bnJldi54bWxQSwUGAAAAAAQABAD1AAAAhwMAAAAA&#10;" strokecolor="#a60038">
              <v:shadow color="#ddd"/>
              <v:textbox style="mso-next-textbox:#Rectangle 120" inset="1.93039mm,.96519mm,1.93039mm,.96519mm">
                <w:txbxContent>
                  <w:p w:rsidR="006D5535" w:rsidRPr="00D81841" w:rsidRDefault="006D5535" w:rsidP="006D5535">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p>
                </w:txbxContent>
              </v:textbox>
            </v:rect>
            <v:rect id="Rectangle 121" o:spid="_x0000_s1145" style="position:absolute;left:1160;top:3690;width:1359;height:4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9HMIA&#10;AADcAAAADwAAAGRycy9kb3ducmV2LnhtbERPS2vCQBC+F/wPywje6sZKi0ZX0YLoQSg+QLwN2ckD&#10;s7Mhuyaxv94tFLzNx/ec+bIzpWiodoVlBaNhBII4sbrgTMH5tHmfgHAeWWNpmRQ8yMFy0XubY6xt&#10;ywdqjj4TIYRdjApy76tYSpfkZNANbUUcuNTWBn2AdSZ1jW0IN6X8iKIvabDg0JBjRd85Jbfj3Siw&#10;kWu2afo7vv6sErOe2Pv+0pJSg363moHw1PmX+N+902H+9BP+ng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en0cwgAAANwAAAAPAAAAAAAAAAAAAAAAAJgCAABkcnMvZG93&#10;bnJldi54bWxQSwUGAAAAAAQABAD1AAAAhwMAAAAA&#10;" strokecolor="#a60038">
              <v:shadow color="#ddd"/>
              <v:textbox style="mso-next-textbox:#Rectangle 121" inset="1.93039mm,.96519mm,1.93039mm,.96519mm">
                <w:txbxContent>
                  <w:p w:rsidR="006D5535" w:rsidRPr="00D81841" w:rsidRDefault="006D5535" w:rsidP="006D5535">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REQUIREMENTS STUDY</w:t>
                    </w:r>
                  </w:p>
                </w:txbxContent>
              </v:textbox>
            </v:rect>
            <v:group id="Group 122" o:spid="_x0000_s1146" style="position:absolute;left:5137;top:2421;width:649;height:646"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Freeform 123" o:spid="_x0000_s1147"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jsOsUA&#10;AADcAAAADwAAAGRycy9kb3ducmV2LnhtbERPS2vCQBC+F/wPyxS8FN0kBx+pq0ih4KGCj1LqbZqd&#10;JqHZ2bC7jdFf3y0I3ubje85i1ZtGdOR8bVlBOk5AEBdW11wqeD++jmYgfEDW2FgmBRfysFoOHhaY&#10;a3vmPXWHUIoYwj5HBVUIbS6lLyoy6Me2JY7ct3UGQ4SulNrhOYabRmZJMpEGa44NFbb0UlHxc/g1&#10;Cr6yty5LZ+1pku6up8bx9unzQys1fOzXzyAC9eEuvrk3Os6fT+H/mXiB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Ow6xQAAANwAAAAPAAAAAAAAAAAAAAAAAJgCAABkcnMv&#10;ZG93bnJldi54bWxQSwUGAAAAAAQABAD1AAAAigM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b1cUA&#10;AADcAAAADwAAAGRycy9kb3ducmV2LnhtbESPTWvCQBCG7wX/wzKF3uqmHsSkriKiUKQVqqXQ25Ad&#10;k2B2NmSnJv33nUOhtxnm/XhmuR5Da27Upyayg6dpBoa4jL7hysHHef+4AJME2WMbmRz8UIL1anK3&#10;xMLHgd/pdpLKaAinAh3UIl1hbSprCpimsSPW2yX2AUXXvrK+x0HDQ2tnWTa3ARvWhho72tZUXk/f&#10;QUuq42F2/locd3LNXz+3ku+G5s25h/tx8wxGaJR/8Z/7xSt+rrT6jE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FvV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vGXMQA&#10;AADcAAAADwAAAGRycy9kb3ducmV2LnhtbERPTUsDMRC9C/6HMIIXsVl7UHfbtJSCoBSUrSJ6GzbT&#10;zdLNZE3Gdv33Rih4m8f7nPly9L06UExdYAM3kwIUcRNsx62Bt9eH63tQSZAt9oHJwA8lWC7Oz+ZY&#10;2XDkmg5baVUO4VShAScyVFqnxpHHNAkDceZ2IXqUDGOrbcRjDve9nhbFrfbYcW5wONDaUbPffnsD&#10;bX319Tzd+PpF9tF9vj+Vm7sPMebyYlzNQAmN8i8+uR9tnl+W8PdMvk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rxlz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sWMEA&#10;AADcAAAADwAAAGRycy9kb3ducmV2LnhtbESPS4vCQBCE7wv+h6EFb+vEBUWio4ggCCvs+gCvTabz&#10;wExPyLQx/vudBcFjUVVfUct172rVURsqzwYm4wQUceZtxYWBy3n3OQcVBNli7ZkMPCnAejX4WGJq&#10;/YOP1J2kUBHCIUUDpUiTah2ykhyGsW+Io5f71qFE2RbatviIcFfrrySZaYcVx4USG9qWlN1Od2cg&#10;F/4Ndyvn7xlWB91Nc+euP8aMhv1mAUqol3f41d5bA5EI/2fiEd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ILFjBAAAA3AAAAA8AAAAAAAAAAAAAAAAAmAIAAGRycy9kb3du&#10;cmV2LnhtbFBLBQYAAAAABAAEAPUAAACGAw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fPo8MA&#10;AADcAAAADwAAAGRycy9kb3ducmV2LnhtbESPwWrDMBBE74X8g9hAb7XsHEJxrIQSCKS9JS49b6y1&#10;ZWqtHEtJbH99VSj0OMzMG6bYjbYTdxp861hBlqQgiCunW24UfJaHl1cQPiBr7ByTgok87LaLpwJz&#10;7R58ovs5NCJC2OeowITQ51L6ypBFn7ieOHq1GyyGKIdG6gEfEW47uUrTtbTYclww2NPeUPV9vlkF&#10;1F1I4iVzZj+VH9f3r7muy1mp5+X4tgERaAz/4b/2UStYpRn8no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fPo8MAAADcAAAADwAAAAAAAAAAAAAAAACYAgAAZHJzL2Rv&#10;d25yZXYueG1sUEsFBgAAAAAEAAQA9QAAAIgDA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9gsIA&#10;AADcAAAADwAAAGRycy9kb3ducmV2LnhtbESPS4vCMBSF9wP+h3AFd2MyXchYjSKDgm7E1zDbS3Nt&#10;S5ub2kSt/94MCC4P33lwpvPO1uJGrS8da/gaKhDEmTMl5xpOx9XnNwgfkA3WjknDgzzMZ72PKabG&#10;3XlPt0PIRSxhn6KGIoQmldJnBVn0Q9cQR3Z2rcUQZZtL0+I9lttaJkqNpMWS40KBDf0UlFWHq9Ww&#10;lK5a7FdbNb5Q+bfZVeP179poPeh3iwmIQF14m1/pyCFRCfyfiUd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2r2CwgAAANwAAAAPAAAAAAAAAAAAAAAAAJgCAABkcnMvZG93&#10;bnJldi54bWxQSwUGAAAAAAQABAD1AAAAhwM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S6vsUA&#10;AADcAAAADwAAAGRycy9kb3ducmV2LnhtbESPT2vCQBTE70K/w/IKvekmKUqNWaWUFtqDlEbx/Mi+&#10;/NHdtyG71fTbu0LB4zAzv2GKzWiNONPgO8cK0lkCgrhyuuNGwX73MX0B4QOyRuOYFPyRh836YVJg&#10;rt2Ff+hchkZECPscFbQh9LmUvmrJop+5njh6tRsshiiHRuoBLxFujcySZCEtdhwXWuzpraXqVP5a&#10;Bbyl93mafi1NbbKy+y6Ph6bfKfX0OL6uQAQawz383/7UCrLkGW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Lq+xQAAANwAAAAPAAAAAAAAAAAAAAAAAJgCAABkcnMv&#10;ZG93bnJldi54bWxQSwUGAAAAAAQABAD1AAAAig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QvsQA&#10;AADcAAAADwAAAGRycy9kb3ducmV2LnhtbESPQWsCMRSE7wX/Q3iCl1KTSqmyNUpZKHjw0q3o9bF5&#10;7gY3LyFJdf33TaHQ4zAz3zDr7egGcaWYrGcNz3MFgrj1xnKn4fD18bQCkTKywcEzabhTgu1m8rDG&#10;yvgbf9K1yZ0oEE4VauhzDpWUqe3JYZr7QFy8s48Oc5GxkybircDdIBdKvUqHlstCj4HqntpL8+00&#10;hBCP9ZFP9rI/1cu62Vt1frxrPZuO728gMo35P/zX3hkNC/UCv2fK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IUL7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VHb8IA&#10;AADcAAAADwAAAGRycy9kb3ducmV2LnhtbESP0YrCMBRE3xf8h3AF39ZEwUWqUXSXBZ+EVT/g0lzb&#10;YHNTm7R2/XojCD4OM3OGWa57V4mOmmA9a5iMFQji3BvLhYbT8fdzDiJEZIOVZ9LwTwHWq8HHEjPj&#10;b/xH3SEWIkE4ZKihjLHOpAx5SQ7D2NfEyTv7xmFMsimkafCW4K6SU6W+pEPLaaHEmr5Lyi+H1mmw&#10;s0pdHXV2/sPb45bu+13b7rUeDfvNAkSkPr7Dr/bOaJiqGTzP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UdvwgAAANwAAAAPAAAAAAAAAAAAAAAAAJgCAABkcnMvZG93&#10;bnJldi54bWxQSwUGAAAAAAQABAD1AAAAhwM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aAcQA&#10;AADcAAAADwAAAGRycy9kb3ducmV2LnhtbESPT4vCMBTE7wt+h/CEvYimqyBajaKLqwte/Ht/Ns+2&#10;2LzUJmr99mZB2OMwM79hxtPaFOJOlcstK/jqRCCIE6tzThUc9j/tAQjnkTUWlknBkxxMJ42PMcba&#10;PnhL951PRYCwi1FB5n0ZS+mSjAy6ji2Jg3e2lUEfZJVKXeEjwE0hu1HUlwZzDgsZlvSdUXLZ3YyC&#10;1TFd2n196l2fuF6eFnO9aV2GSn0269kIhKfa/4ff7V+toBv14e9MOAJy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BmgH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0ICsYA&#10;AADcAAAADwAAAGRycy9kb3ducmV2LnhtbESPQWvCQBSE7wX/w/IEb3VTwRhSVymlgdRDsSoWb4/s&#10;azY0+zZktxr/fVcQehxm5htmuR5sK87U+8axgqdpAoK4crrhWsFhXzxmIHxA1tg6JgVX8rBejR6W&#10;mGt34U8670ItIoR9jgpMCF0upa8MWfRT1xFH79v1FkOUfS11j5cIt62cJUkqLTYcFwx29Gqo+tn9&#10;WgWFwbd0M38/bQ9Ne8pKK48fX1KpyXh4eQYRaAj/4Xu71ApmyQJu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0ICsYAAADcAAAADwAAAAAAAAAAAAAAAACYAgAAZHJz&#10;L2Rvd25yZXYueG1sUEsFBgAAAAAEAAQA9QAAAIsDA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dbAcIA&#10;AADcAAAADwAAAGRycy9kb3ducmV2LnhtbERPy2rCQBTdC/2H4RbcSDNpCrWJjlKKooKbpuL6krl5&#10;YOZOyEyT+PedhdDl4bzX28m0YqDeNZYVvEYxCOLC6oYrBZef/csHCOeRNbaWScGdHGw3T7M1ZtqO&#10;/E1D7isRQthlqKD2vsukdEVNBl1kO+LAlbY36APsK6l7HEO4aWUSx+/SYMOhocaOvmoqbvmvUXC6&#10;8nJZprudHLE8LM6pPr3JVKn58/S5AuFp8v/ih/uoFSRxWBvOh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R1sBwgAAANwAAAAPAAAAAAAAAAAAAAAAAJgCAABkcnMvZG93&#10;bnJldi54bWxQSwUGAAAAAAQABAD1AAAAhw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98MA&#10;AADcAAAADwAAAGRycy9kb3ducmV2LnhtbESP0YrCMBRE3wX/IVxh3zRVYbdWo8iCuk8uVj/g2lzb&#10;anNTmmzt/r0RBB+HmTnDLFadqURLjSstKxiPIhDEmdUl5wpOx80wBuE8ssbKMin4JwerZb+3wETb&#10;Ox+oTX0uAoRdggoK7+tESpcVZNCNbE0cvIttDPogm1zqBu8Bbio5iaJPabDksFBgTd8FZbf0zyjY&#10;nHa/8ktf23QWb8v9xezG8Xmq1MegW89BeOr8O/xq/2gFk2gG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Z98MAAADcAAAADwAAAAAAAAAAAAAAAACYAgAAZHJzL2Rv&#10;d25yZXYueG1sUEsFBgAAAAAEAAQA9QAAAIgDA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OjsMA&#10;AADcAAAADwAAAGRycy9kb3ducmV2LnhtbESPwWoCMRCG7wXfIYzQS6lZXSx2a5RSKHgrri29Dpsx&#10;WbqZLJuo69t3DoLH4Z//m/nW2zF06kxDaiMbmM8KUMRNtC07A9+Hz+cVqJSRLXaRycCVEmw3k4c1&#10;VjZeeE/nOjslEE4VGvA595XWqfEUMM1iTyzZMQ4Bs4yD03bAi8BDpxdF8aIDtiwXPPb04an5q09B&#10;KD9Pryty7lSnko++7Eu7/Po15nE6vr+ByjTm+/KtvbMGFnN5X2REBP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bOjs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y8cA&#10;AADcAAAADwAAAGRycy9kb3ducmV2LnhtbESPT2vCQBTE70K/w/IKXopuIrZodBUp+OdQharg9ZF9&#10;JqnZtyG7muin7xYKHoeZ+Q0znbemFDeqXWFZQdyPQBCnVhecKTgelr0RCOeRNZaWScGdHMxnL50p&#10;Jto2/E23vc9EgLBLUEHufZVI6dKcDLq+rYiDd7a1QR9knUldYxPgppSDKPqQBgsOCzlW9JlTetlf&#10;jYLNZbxbRdtFtm7ehu/n09ePr8YPpbqv7WICwlPrn+H/9kYrGMQx/J0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yS8vHAAAA3AAAAA8AAAAAAAAAAAAAAAAAmAIAAGRy&#10;cy9kb3ducmV2LnhtbFBLBQYAAAAABAAEAPUAAACMAw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bvBsIA&#10;AADcAAAADwAAAGRycy9kb3ducmV2LnhtbESPzarCMBSE94LvEI7gTlO7kEs1igj+bJSr9y5cHppj&#10;W2xOahPb+vZGEFwOM/MNM192phQN1a6wrGAyjkAQp1YXnCn4/9uMfkA4j6yxtEwKnuRguej35pho&#10;2/KJmrPPRICwS1BB7n2VSOnSnAy6sa2Ig3e1tUEfZJ1JXWMb4KaUcRRNpcGCw0KOFa1zSm/nh1Eg&#10;dRNPV/ft81hU/Nse/O6i96zUcNCtZiA8df4b/rT3WkE8ieF9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hu8GwgAAANwAAAAPAAAAAAAAAAAAAAAAAJgCAABkcnMvZG93&#10;bnJldi54bWxQSwUGAAAAAAQABAD1AAAAhwM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SsMIA&#10;AADcAAAADwAAAGRycy9kb3ducmV2LnhtbESPQYvCMBSE7wv+h/CEva2pFmSpRhFFcU9iFfT4aJ5t&#10;afNSmth2//1GEPY4zMw3zHI9mFp01LrSsoLpJAJBnFldcq7getl/fYNwHlljbZkU/JKD9Wr0scRE&#10;257P1KU+FwHCLkEFhfdNIqXLCjLoJrYhDt7DtgZ9kG0udYt9gJtazqJoLg2WHBYKbGhbUFalT6MA&#10;Le8PaSV/5rvY3dPqdurjulPqczxsFiA8Df4//G4ftYLZNIbXmXA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OhKwwgAAANwAAAAPAAAAAAAAAAAAAAAAAJgCAABkcnMvZG93&#10;bnJldi54bWxQSwUGAAAAAAQABAD1AAAAhwM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PZcMA&#10;AADcAAAADwAAAGRycy9kb3ducmV2LnhtbESPT2vCQBTE74V+h+UVems2itqSukoRCuLNPxdvj+xr&#10;Es2+DbtPk357VxA8DjPzG2a+HFyrrhRi49nAKMtBEZfeNlwZOOx/P75ARUG22HomA/8UYbl4fZlj&#10;YX3PW7rupFIJwrFAA7VIV2gdy5ocxsx3xMn788GhJBkqbQP2Ce5aPc7zmXbYcFqosaNVTeV5d3GJ&#10;EvLqKPvzpefpp2xJz1an08aY97fh5xuU0CDP8KO9tgbGowncz6Qjo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1PZcMAAADcAAAADwAAAAAAAAAAAAAAAACYAgAAZHJzL2Rv&#10;d25yZXYueG1sUEsFBgAAAAAEAAQA9QAAAIgDAAAAAA==&#10;" path="m16,3l11,8,4,19,,28r5,7l11,32r5,-8l20,14,23,7r,-3l21,1,18,,16,3xe" stroked="f">
                <v:path arrowok="t" o:connecttype="custom" o:connectlocs="8,1;5,4;2,9;0,14;2,17;5,16;8,12;10,7;11,3;11,2;10,0;9,0;8,1" o:connectangles="0,0,0,0,0,0,0,0,0,0,0,0,0"/>
              </v:shape>
            </v:group>
            <v:group id="Group 141" o:spid="_x0000_s1165" style="position:absolute;left:1455;top:1922;width:650;height:646"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Freeform 142" o:spid="_x0000_s1166"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Irh8YA&#10;AADcAAAADwAAAGRycy9kb3ducmV2LnhtbESPQWvCQBSE7wX/w/KEXopukkOQ6CoiCD1UaK2I3p7Z&#10;ZxLMvg27a0z767uFQo/DzHzDLFaDaUVPzjeWFaTTBARxaXXDlYLD53YyA+EDssbWMin4Ig+r5ehp&#10;gYW2D/6gfh8qESHsC1RQh9AVUvqyJoN+ajvi6F2tMxiidJXUDh8RblqZJUkuDTYcF2rsaFNTedvf&#10;jYJL9tZn6aw75+n797l1vHs5HbVSz+NhPQcRaAj/4b/2q1aQpT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Irh8YAAADc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tgcUA&#10;AADcAAAADwAAAGRycy9kb3ducmV2LnhtbESPT2vCQBDF74V+h2WE3urGHFqNriJiQUorVIvgbciO&#10;STA7G7KjSb99VxA8Pt6fH2+26F2trtSGyrOB0TABRZx7W3Fh4Hf/8ToGFQTZYu2ZDPxRgMX8+WmG&#10;mfUd/9B1J4WKIxwyNFCKNJnWIS/JYRj6hjh6J986lCjbQtsWuzjuap0myZt2WHEklNjQqqT8vLu4&#10;CCm2n+n+ON6u5Tz5Oqxksu6qb2NeBv1yCkqol0f43t5YA+noHW5n4hH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a2B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EB4cQA&#10;AADcAAAADwAAAGRycy9kb3ducmV2LnhtbERPTUsDMRC9C/6HMAUv0ma7B7Vr0yKCoBSUbYvobdhM&#10;N0s3kzUZ2/Xfm4Pg8fG+l+vR9+pEMXWBDcxnBSjiJtiOWwP73dP0DlQSZIt9YDLwQwnWq8uLJVY2&#10;nLmm01ZalUM4VWjAiQyV1qlx5DHNwkCcuUOIHiXD2Gob8ZzDfa/LorjRHjvODQ4HenTUHLff3kBb&#10;X3+9lhtfv8kxus/3l8Xm9kOMuZqMD/eghEb5F/+5n62Bcp7X5jP5CO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RAeH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TGMMA&#10;AADcAAAADwAAAGRycy9kb3ducmV2LnhtbESPX2vCQBDE3wt+h2MF3+olgmJTz1AEoVDBqoW+LrnN&#10;H5rbC7k1xm/vFQp9HGbmN8wmH12rBupD49lAOk9AERfeNlwZ+Lrsn9eggiBbbD2TgTsFyLeTpw1m&#10;1t/4RMNZKhUhHDI0UIt0mdahqMlhmPuOOHql7x1KlH2lbY+3CHetXiTJSjtsOC7U2NGupuLnfHUG&#10;SuHPcLVy+Vhhc9DDsnTu+2jMbDq+vYISGuU//Nd+twYW6Qv8nolHQG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TGMMAAADcAAAADwAAAAAAAAAAAAAAAACYAgAAZHJzL2Rv&#10;d25yZXYueG1sUEsFBgAAAAAEAAQA9QAAAIgDA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2WL4A&#10;AADcAAAADwAAAGRycy9kb3ducmV2LnhtbERPTYvCMBC9L/gfwgje1tQeRLpGEUFQb1rxPDbTpmwz&#10;qU3U6q83B8Hj433Pl71txJ06XztWMBknIIgLp2uuFJzyze8MhA/IGhvHpOBJHpaLwc8cM+0efKD7&#10;MVQihrDPUIEJoc2k9IUhi37sWuLIla6zGCLsKqk7fMRw28g0SabSYs2xwWBLa0PF//FmFVBzIYmX&#10;iTPrZ76/7s6vssxfSo2G/eoPRKA+fMUf91YrSNM4P56JR0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9ONli+AAAA3AAAAA8AAAAAAAAAAAAAAAAAmAIAAGRycy9kb3ducmV2&#10;LnhtbFBLBQYAAAAABAAEAPUAAACDAw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1/lcIA&#10;AADcAAAADwAAAGRycy9kb3ducmV2LnhtbESPS4vCMBSF9wP+h3AFd2NqFzJW0yKioBsZX7i9NNe2&#10;tLmpTdT67ycDA7M8fOfBWWS9acSTOldZVjAZRyCIc6srLhScT5vPLxDOI2tsLJOCNznI0sHHAhNt&#10;X3yg59EXIpSwS1BB6X2bSOnykgy6sW2JA7vZzqAPsiuk7vAVyk0j4yiaSoMVh4USW1qVlNfHh1Gw&#10;lrZeHjb7aHan6rr7rmfby1YrNRr2yzkIT73/N/+lA4c4nsDvmXAEZ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vX+VwgAAANwAAAAPAAAAAAAAAAAAAAAAAJgCAABkcnMvZG93&#10;bnJldi54bWxQSwUGAAAAAAQABAD1AAAAhwM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1DRcQA&#10;AADcAAAADwAAAGRycy9kb3ducmV2LnhtbESPQWsCMRSE74X+h/AK3mp2A5a6GkVKBT2U0lU8PzbP&#10;3dXkZdlE3f77piB4HGbmG2a+HJwVV+pD61lDPs5AEFfetFxr2O/Wr+8gQkQ2aD2Thl8KsFw8P82x&#10;MP7GP3QtYy0ShEOBGpoYu0LKUDXkMIx9R5y8o+8dxiT7WpoebwnurFRZ9iYdtpwWGuzoo6HqXF6c&#10;Bv6iz0meb6f2aFXZfpenQ93ttB69DKsZiEhDfITv7Y3RoJSC/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Q0XEAAAA3AAAAA8AAAAAAAAAAAAAAAAAmAIAAGRycy9k&#10;b3ducmV2LnhtbFBLBQYAAAAABAAEAPUAAACJ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UqsQA&#10;AADcAAAADwAAAGRycy9kb3ducmV2LnhtbESPQWsCMRSE74X+h/AKXkrNdgVbtkYpC4IHL66i18fm&#10;uRvcvIQk6vrvm0Khx2FmvmEWq9EO4kYhGscK3qcFCOLWacOdgsN+/fYJIiZkjYNjUvCgCKvl89MC&#10;K+3uvKNbkzqRIRwrVNCn5CspY9uTxTh1njh7ZxcspixDJ3XAe4bbQZZFMZcWDeeFHj3VPbWX5moV&#10;eB+O9ZFP5rI91R91szXF+fWh1ORl/P4CkWhM/+G/9kYrKMsZ/J7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UlKr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lMMA&#10;AADcAAAADwAAAGRycy9kb3ducmV2LnhtbESP3YrCMBSE7xd8h3CEvVtTiy5SjeIPgleCPw9waI5t&#10;sDmpTVq7+/QbQdjLYWa+YRar3laio8YbxwrGowQEce604ULB9bL/moHwAVlj5ZgU/JCH1XLwscBM&#10;uyefqDuHQkQI+wwVlCHUmZQ+L8miH7maOHo311gMUTaF1A0+I9xWMk2Sb2nRcFwosaZtSfn93FoF&#10;ZlolD0udme14c9nQ7/HQtkelPof9eg4iUB/+w+/2QStI0wm8zs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lMMAAADcAAAADwAAAAAAAAAAAAAAAACYAgAAZHJzL2Rv&#10;d25yZXYueG1sUEsFBgAAAAAEAAQA9QAAAIg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YFsYA&#10;AADcAAAADwAAAGRycy9kb3ducmV2LnhtbESPQWvCQBSE70L/w/IKXkQ3TWnRmI20Yq3gpWp7f2af&#10;STD7Ns2uGv99tyB4HGbmGyaddaYWZ2pdZVnB0ygCQZxbXXGh4Hv3MRyDcB5ZY22ZFFzJwSx76KWY&#10;aHvhDZ23vhABwi5BBaX3TSKly0sy6Ea2IQ7ewbYGfZBtIXWLlwA3tYyj6FUarDgslNjQvKT8uD0Z&#10;BZ8/xdLuuv3z7xXXy/3iXX8NjhOl+o/d2xSEp87fw7f2SiuI4xf4PxOO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YFsYAAADcAAAADwAAAAAAAAAAAAAAAACYAgAAZHJz&#10;L2Rvd25yZXYueG1sUEsFBgAAAAAEAAQA9QAAAIsDAAAA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x8cUA&#10;AADcAAAADwAAAGRycy9kb3ducmV2LnhtbESPQWvCQBSE74X+h+UJ3urGgEGiGxGpYHsorYqS2yP7&#10;zAazb0N2q+m/7xYKHoeZ+YZZrgbbihv1vnGsYDpJQBBXTjdcKzgeti9zED4ga2wdk4If8rAqnp+W&#10;mGt35y+67UMtIoR9jgpMCF0upa8MWfQT1xFH7+J6iyHKvpa6x3uE21amSZJJiw3HBYMdbQxV1/23&#10;VbA1+Jq9z97Kz2PTlvOdlaePs1RqPBrWCxCBhvAI/7d3WkGaZv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FPHxxQAAANwAAAAPAAAAAAAAAAAAAAAAAJgCAABkcnMv&#10;ZG93bnJldi54bWxQSwUGAAAAAAQABAD1AAAAigM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2TE8UA&#10;AADcAAAADwAAAGRycy9kb3ducmV2LnhtbESPT2vCQBTE7wW/w/IKXqRuTME0aTYiolShl9rS8yP7&#10;8odm34bsauK3dwuFHoeZ+Q2TbybTiSsNrrWsYLWMQBCXVrdcK/j6PDy9gHAeWWNnmRTcyMGmmD3k&#10;mGk78gddz74WAcIuQwWN930mpSsbMuiWticOXmUHgz7IoZZ6wDHATSfjKFpLgy2HhQZ72jVU/pwv&#10;RsHpm5OkSvd7OWL1tnhP9elZpkrNH6ftKwhPk/8P/7WPWkEcJ/B7JhwB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ZMTxQAAANwAAAAPAAAAAAAAAAAAAAAAAJgCAABkcnMv&#10;ZG93bnJldi54bWxQSwUGAAAAAAQABAD1AAAAig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gDMEA&#10;AADcAAAADwAAAGRycy9kb3ducmV2LnhtbERPy4rCMBTdD/gP4QruxtQKTq1GkQEfK4fp+AHX5tpW&#10;m5vSZGr9e7MQXB7Oe7nuTS06al1lWcFkHIEgzq2uuFBw+tt+JiCcR9ZYWyYFD3KwXg0+lphqe+df&#10;6jJfiBDCLkUFpfdNKqXLSzLoxrYhDtzFtgZ9gG0hdYv3EG5qGUfRTBqsODSU2NB3Sfkt+zcKtqf9&#10;j/zS1y6bJ7vqeDH7SXKeKjUa9psFCE+9f4tf7oNWEMdhbTgTj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2IAzBAAAA3AAAAA8AAAAAAAAAAAAAAAAAmAIAAGRycy9kb3du&#10;cmV2LnhtbFBLBQYAAAAABAAEAPUAAACGAw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trsMA&#10;AADcAAAADwAAAGRycy9kb3ducmV2LnhtbESPQWsCMRSE7wX/Q3iCl6JZd6noahQpFLyVbiteH5tn&#10;srh5WTZR139vCoUeh5n5htnsBteKG/Wh8axgPstAENdeN2wU/Hx/TJcgQkTW2HomBQ8KsNuOXjZY&#10;an/nL7pV0YgE4VCiAhtjV0oZaksOw8x3xMk7+95hTLI3Uvd4T3DXyjzLFtJhw2nBYkfvlupLdXWJ&#10;cnxdLcmYaxUKPtuiK/Tb50mpyXjYr0FEGuJ/+K990AryfAW/Z9IR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Ctrs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uyMMUA&#10;AADcAAAADwAAAGRycy9kb3ducmV2LnhtbERPy2rCQBTdC/2H4Ra6EZ1oW9E0o4jQ1oUVjILbS+bm&#10;UTN3QmZq0n59ZyG4PJx3supNLa7Uusqygsk4AkGcWV1xoeB0fB/NQTiPrLG2TAp+ycFq+TBIMNa2&#10;4wNdU1+IEMIuRgWl900spctKMujGtiEOXG5bgz7AtpC6xS6Em1pOo2gmDVYcGkpsaFNSdkl/jILt&#10;ZbH/iL7WxWc3fHnNz7tv3yz+lHp67NdvIDz1/i6+ubdawfQ5zA9nw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7IwxQAAANwAAAAPAAAAAAAAAAAAAAAAAJgCAABkcnMv&#10;ZG93bnJldi54bWxQSwUGAAAAAAQABAD1AAAAigM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tEcMA&#10;AADcAAAADwAAAGRycy9kb3ducmV2LnhtbESPQYvCMBSE74L/ITxhb5paQZZqFBHc9bLiVg8eH82z&#10;LTYvtYlt/fdGWNjjMDPfMMt1byrRUuNKywqmkwgEcWZ1ybmC82k3/gThPLLGyjIpeJKD9Wo4WGKi&#10;bce/1KY+FwHCLkEFhfd1IqXLCjLoJrYmDt7VNgZ9kE0udYNdgJtKxlE0lwZLDgsF1rQtKLulD6NA&#10;6jaeb+5fz0NZ87H78d8XvWelPkb9ZgHCU+//w3/tvVYQz6bwPh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EtEcMAAADcAAAADwAAAAAAAAAAAAAAAACYAgAAZHJzL2Rv&#10;d25yZXYueG1sUEsFBgAAAAAEAAQA9QAAAIgD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PrS8MA&#10;AADcAAAADwAAAGRycy9kb3ducmV2LnhtbESPQWvCQBSE70L/w/IKvenGBKREVxGLoidpFPT4yD6T&#10;kOzbkN0m6b93hUKPw8x8w6w2o2lET52rLCuYzyIQxLnVFRcKrpf99BOE88gaG8uk4JccbNZvkxWm&#10;2g78TX3mCxEg7FJUUHrfplK6vCSDbmZb4uA9bGfQB9kVUnc4BLhpZBxFC2mw4rBQYku7kvI6+zEK&#10;0PL+kNXytPhK3D2rb+chaXqlPt7H7RKEp9H/h//aR60gTmJ4nQlH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PrS8MAAADcAAAADwAAAAAAAAAAAAAAAACYAgAAZHJzL2Rv&#10;d25yZXYueG1sUEsFBgAAAAAEAAQA9QAAAIgDAAA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GLccIA&#10;AADcAAAADwAAAGRycy9kb3ducmV2LnhtbESPT2vCQBTE70K/w/IEb7pR0ZbUVYpQKN78c/H2yL4m&#10;0ezbsPs08du7QqHHYWZ+w6w2vWvUnUKsPRuYTjJQxIW3NZcGTsfv8QeoKMgWG89k4EERNuu3wQpz&#10;6zve0/0gpUoQjjkaqETaXOtYVOQwTnxLnLxfHxxKkqHUNmCX4K7Rsyxbaoc1p4UKW9pWVFwPN5co&#10;ISvPcrzeOl68y570cnu57IwZDfuvT1BCvfyH/9o/1sBsPofXmXQE9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YtxwgAAANwAAAAPAAAAAAAAAAAAAAAAAJgCAABkcnMvZG93&#10;bnJldi54bWxQSwUGAAAAAAQABAD1AAAAhwMAAAAA&#10;" path="m16,3l11,8,4,19,,28r5,7l11,32r5,-8l20,14,23,7r,-3l21,1,18,,16,3xe" stroked="f">
                <v:path arrowok="t" o:connecttype="custom" o:connectlocs="8,1;5,4;2,9;0,14;2,17;5,16;8,12;10,7;11,3;11,2;10,0;9,0;8,1" o:connectangles="0,0,0,0,0,0,0,0,0,0,0,0,0"/>
              </v:shape>
            </v:group>
            <w10:wrap type="none"/>
            <w10:anchorlock/>
          </v:group>
        </w:pict>
      </w:r>
    </w:p>
    <w:p w:rsidR="006D5535" w:rsidRPr="007D7698" w:rsidRDefault="006D5535" w:rsidP="006D5535">
      <w:pPr>
        <w:jc w:val="center"/>
        <w:rPr>
          <w:rFonts w:ascii="Arial" w:hAnsi="Arial" w:cs="Arial"/>
          <w:b/>
          <w:bCs/>
        </w:rPr>
      </w:pPr>
      <w:r w:rsidRPr="007D7698">
        <w:rPr>
          <w:rFonts w:ascii="Arial" w:hAnsi="Arial" w:cs="Arial"/>
          <w:b/>
          <w:bCs/>
        </w:rPr>
        <w:t>Fig: SDLC Model</w:t>
      </w:r>
    </w:p>
    <w:p w:rsidR="006D5535" w:rsidRPr="00E825DE" w:rsidRDefault="006D5535" w:rsidP="00E825DE">
      <w:pPr>
        <w:tabs>
          <w:tab w:val="left" w:pos="1440"/>
          <w:tab w:val="left" w:pos="3870"/>
        </w:tabs>
        <w:spacing w:line="276" w:lineRule="auto"/>
        <w:jc w:val="both"/>
        <w:rPr>
          <w:sz w:val="28"/>
          <w:szCs w:val="28"/>
        </w:rPr>
      </w:pPr>
      <w:r w:rsidRPr="00E825DE">
        <w:rPr>
          <w:sz w:val="28"/>
          <w:szCs w:val="28"/>
        </w:rPr>
        <w:t>The developer is responsible for:</w:t>
      </w:r>
    </w:p>
    <w:p w:rsidR="006D5535" w:rsidRPr="00E825DE" w:rsidRDefault="006D5535" w:rsidP="00E825DE">
      <w:pPr>
        <w:numPr>
          <w:ilvl w:val="0"/>
          <w:numId w:val="2"/>
        </w:numPr>
        <w:tabs>
          <w:tab w:val="clear" w:pos="720"/>
          <w:tab w:val="num" w:pos="360"/>
          <w:tab w:val="left" w:pos="1440"/>
          <w:tab w:val="left" w:pos="3870"/>
        </w:tabs>
        <w:spacing w:line="276" w:lineRule="auto"/>
        <w:ind w:left="360"/>
        <w:jc w:val="both"/>
        <w:rPr>
          <w:sz w:val="28"/>
          <w:szCs w:val="28"/>
        </w:rPr>
      </w:pPr>
      <w:r w:rsidRPr="00E825DE">
        <w:rPr>
          <w:sz w:val="28"/>
          <w:szCs w:val="28"/>
        </w:rPr>
        <w:t>Developing the system, which meets the SRS and solving all the requirements of the system?</w:t>
      </w:r>
    </w:p>
    <w:p w:rsidR="006D5535" w:rsidRPr="00E825DE" w:rsidRDefault="006D5535" w:rsidP="00E825DE">
      <w:pPr>
        <w:numPr>
          <w:ilvl w:val="0"/>
          <w:numId w:val="2"/>
        </w:numPr>
        <w:tabs>
          <w:tab w:val="clear" w:pos="720"/>
          <w:tab w:val="num" w:pos="360"/>
          <w:tab w:val="left" w:pos="1440"/>
          <w:tab w:val="left" w:pos="3870"/>
        </w:tabs>
        <w:spacing w:line="276" w:lineRule="auto"/>
        <w:ind w:left="360"/>
        <w:jc w:val="both"/>
        <w:rPr>
          <w:sz w:val="28"/>
          <w:szCs w:val="28"/>
        </w:rPr>
      </w:pPr>
      <w:r w:rsidRPr="00E825DE">
        <w:rPr>
          <w:sz w:val="28"/>
          <w:szCs w:val="28"/>
        </w:rPr>
        <w:t>Demonstrating the system and installing the system at client's location after the acceptance testing is successful.</w:t>
      </w:r>
    </w:p>
    <w:p w:rsidR="006D5535" w:rsidRPr="00E825DE" w:rsidRDefault="006D5535" w:rsidP="00E825DE">
      <w:pPr>
        <w:numPr>
          <w:ilvl w:val="0"/>
          <w:numId w:val="2"/>
        </w:numPr>
        <w:tabs>
          <w:tab w:val="clear" w:pos="720"/>
          <w:tab w:val="num" w:pos="360"/>
          <w:tab w:val="left" w:pos="1440"/>
          <w:tab w:val="left" w:pos="3870"/>
        </w:tabs>
        <w:spacing w:line="276" w:lineRule="auto"/>
        <w:ind w:left="360"/>
        <w:jc w:val="both"/>
        <w:rPr>
          <w:sz w:val="28"/>
          <w:szCs w:val="28"/>
        </w:rPr>
      </w:pPr>
      <w:r w:rsidRPr="00E825DE">
        <w:rPr>
          <w:sz w:val="28"/>
          <w:szCs w:val="28"/>
        </w:rPr>
        <w:t>Submitting the required user manual describing the system interfaces to work on it and also the documents of the system.</w:t>
      </w:r>
    </w:p>
    <w:p w:rsidR="006D5535" w:rsidRPr="00E825DE" w:rsidRDefault="006D5535" w:rsidP="00E825DE">
      <w:pPr>
        <w:numPr>
          <w:ilvl w:val="0"/>
          <w:numId w:val="2"/>
        </w:numPr>
        <w:tabs>
          <w:tab w:val="clear" w:pos="720"/>
          <w:tab w:val="num" w:pos="360"/>
          <w:tab w:val="left" w:pos="1440"/>
          <w:tab w:val="left" w:pos="3870"/>
        </w:tabs>
        <w:spacing w:line="276" w:lineRule="auto"/>
        <w:ind w:left="360"/>
        <w:jc w:val="both"/>
        <w:rPr>
          <w:sz w:val="28"/>
          <w:szCs w:val="28"/>
        </w:rPr>
      </w:pPr>
      <w:r w:rsidRPr="00E825DE">
        <w:rPr>
          <w:sz w:val="28"/>
          <w:szCs w:val="28"/>
        </w:rPr>
        <w:t>Conducting any user training that might be needed for using the system.</w:t>
      </w:r>
    </w:p>
    <w:p w:rsidR="006D5535" w:rsidRPr="00E825DE" w:rsidRDefault="006D5535" w:rsidP="00E825DE">
      <w:pPr>
        <w:numPr>
          <w:ilvl w:val="0"/>
          <w:numId w:val="2"/>
        </w:numPr>
        <w:tabs>
          <w:tab w:val="clear" w:pos="720"/>
          <w:tab w:val="num" w:pos="360"/>
          <w:tab w:val="left" w:pos="1440"/>
          <w:tab w:val="left" w:pos="3870"/>
        </w:tabs>
        <w:spacing w:line="276" w:lineRule="auto"/>
        <w:ind w:left="360"/>
        <w:jc w:val="both"/>
        <w:rPr>
          <w:sz w:val="28"/>
          <w:szCs w:val="28"/>
        </w:rPr>
      </w:pPr>
      <w:r w:rsidRPr="00E825DE">
        <w:rPr>
          <w:sz w:val="28"/>
          <w:szCs w:val="28"/>
        </w:rPr>
        <w:t>Maintaining the system for a period of one year after installation.</w:t>
      </w:r>
      <w:r w:rsidRPr="00E825DE">
        <w:rPr>
          <w:sz w:val="28"/>
          <w:szCs w:val="28"/>
        </w:rPr>
        <w:tab/>
      </w:r>
    </w:p>
    <w:p w:rsidR="006D5535" w:rsidRPr="004E3B00" w:rsidRDefault="006D5535" w:rsidP="006D5535">
      <w:pPr>
        <w:spacing w:line="360" w:lineRule="auto"/>
        <w:rPr>
          <w:rFonts w:ascii="Arial" w:hAnsi="Arial" w:cs="Arial"/>
          <w:b/>
          <w:sz w:val="12"/>
          <w:u w:val="single"/>
        </w:rPr>
      </w:pPr>
    </w:p>
    <w:p w:rsidR="006D5535" w:rsidRPr="00E825DE" w:rsidRDefault="006D5535" w:rsidP="006D5535">
      <w:pPr>
        <w:spacing w:line="360" w:lineRule="auto"/>
        <w:rPr>
          <w:sz w:val="28"/>
          <w:szCs w:val="28"/>
          <w:u w:val="single"/>
        </w:rPr>
      </w:pPr>
      <w:r w:rsidRPr="00E825DE">
        <w:rPr>
          <w:b/>
          <w:sz w:val="28"/>
          <w:szCs w:val="28"/>
          <w:u w:val="single"/>
        </w:rPr>
        <w:t>INPUT DESIGN:</w:t>
      </w:r>
    </w:p>
    <w:p w:rsidR="006D5535" w:rsidRPr="004E3B00" w:rsidRDefault="006D5535" w:rsidP="006D5535">
      <w:pPr>
        <w:jc w:val="both"/>
        <w:rPr>
          <w:rFonts w:ascii="Arial" w:hAnsi="Arial" w:cs="Arial"/>
          <w:sz w:val="8"/>
        </w:rPr>
      </w:pPr>
    </w:p>
    <w:p w:rsidR="006D5535" w:rsidRPr="00E825DE" w:rsidRDefault="006D5535" w:rsidP="00E825DE">
      <w:pPr>
        <w:spacing w:line="276" w:lineRule="auto"/>
        <w:jc w:val="both"/>
        <w:rPr>
          <w:sz w:val="28"/>
          <w:szCs w:val="28"/>
        </w:rPr>
      </w:pPr>
      <w:r w:rsidRPr="00E825DE">
        <w:rPr>
          <w:sz w:val="28"/>
          <w:szCs w:val="28"/>
        </w:rPr>
        <w:t>Input design is a part of overall system design.  The main objective during the input design is as given below:</w:t>
      </w:r>
    </w:p>
    <w:p w:rsidR="006D5535" w:rsidRPr="00E825DE" w:rsidRDefault="006D5535" w:rsidP="00E825DE">
      <w:pPr>
        <w:numPr>
          <w:ilvl w:val="0"/>
          <w:numId w:val="3"/>
        </w:numPr>
        <w:tabs>
          <w:tab w:val="clear" w:pos="1200"/>
          <w:tab w:val="num" w:pos="360"/>
        </w:tabs>
        <w:spacing w:line="276" w:lineRule="auto"/>
        <w:ind w:left="360"/>
        <w:jc w:val="both"/>
        <w:rPr>
          <w:sz w:val="28"/>
          <w:szCs w:val="28"/>
        </w:rPr>
      </w:pPr>
      <w:r w:rsidRPr="00E825DE">
        <w:rPr>
          <w:sz w:val="28"/>
          <w:szCs w:val="28"/>
        </w:rPr>
        <w:t>To produce a cost-effective method of input.</w:t>
      </w:r>
    </w:p>
    <w:p w:rsidR="006D5535" w:rsidRPr="00E825DE" w:rsidRDefault="006D5535" w:rsidP="00E825DE">
      <w:pPr>
        <w:numPr>
          <w:ilvl w:val="0"/>
          <w:numId w:val="3"/>
        </w:numPr>
        <w:tabs>
          <w:tab w:val="clear" w:pos="1200"/>
          <w:tab w:val="num" w:pos="360"/>
        </w:tabs>
        <w:spacing w:line="276" w:lineRule="auto"/>
        <w:ind w:left="360"/>
        <w:jc w:val="both"/>
        <w:rPr>
          <w:sz w:val="28"/>
          <w:szCs w:val="28"/>
        </w:rPr>
      </w:pPr>
      <w:r w:rsidRPr="00E825DE">
        <w:rPr>
          <w:sz w:val="28"/>
          <w:szCs w:val="28"/>
        </w:rPr>
        <w:t>To achieve the highest possible level of accuracy.</w:t>
      </w:r>
    </w:p>
    <w:p w:rsidR="006D5535" w:rsidRPr="00E825DE" w:rsidRDefault="006D5535" w:rsidP="00E825DE">
      <w:pPr>
        <w:numPr>
          <w:ilvl w:val="0"/>
          <w:numId w:val="3"/>
        </w:numPr>
        <w:tabs>
          <w:tab w:val="clear" w:pos="1200"/>
          <w:tab w:val="num" w:pos="360"/>
        </w:tabs>
        <w:spacing w:line="276" w:lineRule="auto"/>
        <w:ind w:left="360"/>
        <w:jc w:val="both"/>
        <w:rPr>
          <w:sz w:val="28"/>
          <w:szCs w:val="28"/>
        </w:rPr>
      </w:pPr>
      <w:r w:rsidRPr="00E825DE">
        <w:rPr>
          <w:sz w:val="28"/>
          <w:szCs w:val="28"/>
        </w:rPr>
        <w:t>To ensure that the input is acceptable and understood by the user.</w:t>
      </w:r>
    </w:p>
    <w:p w:rsidR="006D5535" w:rsidRPr="00E825DE" w:rsidRDefault="006D5535" w:rsidP="00E825DE">
      <w:pPr>
        <w:spacing w:line="276" w:lineRule="auto"/>
        <w:jc w:val="both"/>
        <w:rPr>
          <w:sz w:val="28"/>
          <w:szCs w:val="28"/>
        </w:rPr>
      </w:pPr>
    </w:p>
    <w:p w:rsidR="006D5535" w:rsidRPr="00E825DE" w:rsidRDefault="006D5535" w:rsidP="006D5535">
      <w:pPr>
        <w:spacing w:line="360" w:lineRule="auto"/>
        <w:jc w:val="both"/>
        <w:rPr>
          <w:b/>
          <w:sz w:val="28"/>
          <w:szCs w:val="28"/>
        </w:rPr>
      </w:pPr>
      <w:r w:rsidRPr="00E825DE">
        <w:rPr>
          <w:b/>
          <w:sz w:val="28"/>
          <w:szCs w:val="28"/>
          <w:u w:val="single"/>
        </w:rPr>
        <w:t>INPUT STAGES</w:t>
      </w:r>
      <w:r w:rsidRPr="00E825DE">
        <w:rPr>
          <w:b/>
          <w:sz w:val="28"/>
          <w:szCs w:val="28"/>
        </w:rPr>
        <w:t>:</w:t>
      </w:r>
    </w:p>
    <w:p w:rsidR="006D5535" w:rsidRPr="00E825DE" w:rsidRDefault="006D5535" w:rsidP="00E825DE">
      <w:pPr>
        <w:spacing w:line="276" w:lineRule="auto"/>
        <w:ind w:firstLine="720"/>
        <w:jc w:val="both"/>
        <w:rPr>
          <w:sz w:val="28"/>
          <w:szCs w:val="28"/>
        </w:rPr>
      </w:pPr>
      <w:r w:rsidRPr="00E825DE">
        <w:rPr>
          <w:sz w:val="28"/>
          <w:szCs w:val="28"/>
        </w:rPr>
        <w:t>The main input stages can be listed as below:</w:t>
      </w:r>
    </w:p>
    <w:p w:rsidR="006D5535" w:rsidRPr="00E825DE" w:rsidRDefault="006D5535" w:rsidP="00E825DE">
      <w:pPr>
        <w:numPr>
          <w:ilvl w:val="0"/>
          <w:numId w:val="3"/>
        </w:numPr>
        <w:tabs>
          <w:tab w:val="clear" w:pos="1200"/>
        </w:tabs>
        <w:spacing w:line="276" w:lineRule="auto"/>
        <w:ind w:hanging="300"/>
        <w:jc w:val="both"/>
        <w:rPr>
          <w:sz w:val="28"/>
          <w:szCs w:val="28"/>
        </w:rPr>
      </w:pPr>
      <w:r w:rsidRPr="00E825DE">
        <w:rPr>
          <w:sz w:val="28"/>
          <w:szCs w:val="28"/>
        </w:rPr>
        <w:lastRenderedPageBreak/>
        <w:t>Data recording</w:t>
      </w:r>
    </w:p>
    <w:p w:rsidR="006D5535" w:rsidRPr="00E825DE" w:rsidRDefault="006D5535" w:rsidP="00E825DE">
      <w:pPr>
        <w:numPr>
          <w:ilvl w:val="0"/>
          <w:numId w:val="3"/>
        </w:numPr>
        <w:spacing w:line="276" w:lineRule="auto"/>
        <w:ind w:hanging="300"/>
        <w:jc w:val="both"/>
        <w:rPr>
          <w:sz w:val="28"/>
          <w:szCs w:val="28"/>
        </w:rPr>
      </w:pPr>
      <w:r w:rsidRPr="00E825DE">
        <w:rPr>
          <w:sz w:val="28"/>
          <w:szCs w:val="28"/>
        </w:rPr>
        <w:t>Data transcription</w:t>
      </w:r>
    </w:p>
    <w:p w:rsidR="006D5535" w:rsidRPr="00E825DE" w:rsidRDefault="006D5535" w:rsidP="00E825DE">
      <w:pPr>
        <w:numPr>
          <w:ilvl w:val="0"/>
          <w:numId w:val="3"/>
        </w:numPr>
        <w:spacing w:line="276" w:lineRule="auto"/>
        <w:ind w:hanging="300"/>
        <w:jc w:val="both"/>
        <w:rPr>
          <w:sz w:val="28"/>
          <w:szCs w:val="28"/>
        </w:rPr>
      </w:pPr>
      <w:r w:rsidRPr="00E825DE">
        <w:rPr>
          <w:sz w:val="28"/>
          <w:szCs w:val="28"/>
        </w:rPr>
        <w:t>Data conversion</w:t>
      </w:r>
    </w:p>
    <w:p w:rsidR="006D5535" w:rsidRPr="00E825DE" w:rsidRDefault="006D5535" w:rsidP="00E825DE">
      <w:pPr>
        <w:numPr>
          <w:ilvl w:val="0"/>
          <w:numId w:val="3"/>
        </w:numPr>
        <w:spacing w:line="276" w:lineRule="auto"/>
        <w:ind w:hanging="300"/>
        <w:jc w:val="both"/>
        <w:rPr>
          <w:sz w:val="28"/>
          <w:szCs w:val="28"/>
        </w:rPr>
      </w:pPr>
      <w:r w:rsidRPr="00E825DE">
        <w:rPr>
          <w:sz w:val="28"/>
          <w:szCs w:val="28"/>
        </w:rPr>
        <w:t>Data verification</w:t>
      </w:r>
    </w:p>
    <w:p w:rsidR="006D5535" w:rsidRPr="00E825DE" w:rsidRDefault="006D5535" w:rsidP="00E825DE">
      <w:pPr>
        <w:numPr>
          <w:ilvl w:val="0"/>
          <w:numId w:val="3"/>
        </w:numPr>
        <w:spacing w:line="276" w:lineRule="auto"/>
        <w:ind w:hanging="300"/>
        <w:jc w:val="both"/>
        <w:rPr>
          <w:sz w:val="28"/>
          <w:szCs w:val="28"/>
        </w:rPr>
      </w:pPr>
      <w:r w:rsidRPr="00E825DE">
        <w:rPr>
          <w:sz w:val="28"/>
          <w:szCs w:val="28"/>
        </w:rPr>
        <w:t>Data control</w:t>
      </w:r>
    </w:p>
    <w:p w:rsidR="006D5535" w:rsidRPr="00E825DE" w:rsidRDefault="006D5535" w:rsidP="00E825DE">
      <w:pPr>
        <w:numPr>
          <w:ilvl w:val="0"/>
          <w:numId w:val="3"/>
        </w:numPr>
        <w:spacing w:line="276" w:lineRule="auto"/>
        <w:ind w:hanging="300"/>
        <w:jc w:val="both"/>
        <w:rPr>
          <w:sz w:val="28"/>
          <w:szCs w:val="28"/>
        </w:rPr>
      </w:pPr>
      <w:r w:rsidRPr="00E825DE">
        <w:rPr>
          <w:sz w:val="28"/>
          <w:szCs w:val="28"/>
        </w:rPr>
        <w:t>Data transmission</w:t>
      </w:r>
    </w:p>
    <w:p w:rsidR="006D5535" w:rsidRPr="00E825DE" w:rsidRDefault="006D5535" w:rsidP="00E825DE">
      <w:pPr>
        <w:numPr>
          <w:ilvl w:val="0"/>
          <w:numId w:val="3"/>
        </w:numPr>
        <w:spacing w:line="276" w:lineRule="auto"/>
        <w:ind w:hanging="300"/>
        <w:jc w:val="both"/>
        <w:rPr>
          <w:sz w:val="28"/>
          <w:szCs w:val="28"/>
        </w:rPr>
      </w:pPr>
      <w:r w:rsidRPr="00E825DE">
        <w:rPr>
          <w:sz w:val="28"/>
          <w:szCs w:val="28"/>
        </w:rPr>
        <w:t>Data validation</w:t>
      </w:r>
    </w:p>
    <w:p w:rsidR="006D5535" w:rsidRPr="00E825DE" w:rsidRDefault="006D5535" w:rsidP="00E825DE">
      <w:pPr>
        <w:numPr>
          <w:ilvl w:val="0"/>
          <w:numId w:val="3"/>
        </w:numPr>
        <w:spacing w:line="276" w:lineRule="auto"/>
        <w:ind w:hanging="300"/>
        <w:jc w:val="both"/>
        <w:rPr>
          <w:sz w:val="28"/>
          <w:szCs w:val="28"/>
        </w:rPr>
      </w:pPr>
      <w:r w:rsidRPr="00E825DE">
        <w:rPr>
          <w:sz w:val="28"/>
          <w:szCs w:val="28"/>
        </w:rPr>
        <w:t>Data correction</w:t>
      </w:r>
    </w:p>
    <w:p w:rsidR="006D5535" w:rsidRPr="00C1442B" w:rsidRDefault="006D5535" w:rsidP="006D5535">
      <w:pPr>
        <w:spacing w:line="360" w:lineRule="auto"/>
        <w:ind w:left="900"/>
        <w:jc w:val="both"/>
        <w:rPr>
          <w:rFonts w:ascii="Arial" w:hAnsi="Arial" w:cs="Arial"/>
          <w:sz w:val="6"/>
        </w:rPr>
      </w:pPr>
    </w:p>
    <w:p w:rsidR="006D5535" w:rsidRDefault="006D5535" w:rsidP="006D5535">
      <w:pPr>
        <w:spacing w:line="360" w:lineRule="auto"/>
        <w:jc w:val="both"/>
        <w:rPr>
          <w:rFonts w:ascii="Verdana" w:hAnsi="Verdana" w:cs="Arial"/>
          <w:b/>
          <w:u w:val="single"/>
        </w:rPr>
      </w:pPr>
    </w:p>
    <w:p w:rsidR="006D5535" w:rsidRPr="00C1442B" w:rsidRDefault="00C24EC3" w:rsidP="006D5535">
      <w:pPr>
        <w:pStyle w:val="BodyText"/>
        <w:spacing w:line="240" w:lineRule="auto"/>
        <w:rPr>
          <w:rFonts w:cs="Arial"/>
          <w:sz w:val="6"/>
        </w:rPr>
      </w:pPr>
      <w:r>
        <w:rPr>
          <w:rFonts w:cs="Arial"/>
          <w:sz w:val="6"/>
        </w:rPr>
        <w:t xml:space="preserve"> </w:t>
      </w:r>
    </w:p>
    <w:p w:rsidR="006D5535" w:rsidRPr="00E825DE" w:rsidRDefault="006D5535" w:rsidP="006D5535">
      <w:pPr>
        <w:rPr>
          <w:b/>
          <w:sz w:val="32"/>
          <w:szCs w:val="32"/>
          <w:u w:val="single"/>
        </w:rPr>
      </w:pPr>
      <w:r w:rsidRPr="00E825DE">
        <w:rPr>
          <w:b/>
          <w:sz w:val="32"/>
          <w:szCs w:val="32"/>
          <w:u w:val="single"/>
        </w:rPr>
        <w:t>OUTPUT DESIGN:</w:t>
      </w:r>
    </w:p>
    <w:p w:rsidR="006D5535" w:rsidRPr="00E825DE" w:rsidRDefault="00E825DE" w:rsidP="00E825DE">
      <w:pPr>
        <w:tabs>
          <w:tab w:val="left" w:pos="1793"/>
        </w:tabs>
        <w:jc w:val="both"/>
        <w:rPr>
          <w:b/>
          <w:sz w:val="32"/>
          <w:szCs w:val="32"/>
        </w:rPr>
      </w:pPr>
      <w:r w:rsidRPr="00E825DE">
        <w:rPr>
          <w:b/>
          <w:sz w:val="32"/>
          <w:szCs w:val="32"/>
        </w:rPr>
        <w:tab/>
      </w:r>
    </w:p>
    <w:p w:rsidR="006D5535" w:rsidRPr="00E825DE" w:rsidRDefault="006D5535" w:rsidP="00E825DE">
      <w:pPr>
        <w:spacing w:line="276" w:lineRule="auto"/>
        <w:jc w:val="both"/>
        <w:rPr>
          <w:sz w:val="28"/>
          <w:szCs w:val="28"/>
        </w:rPr>
      </w:pPr>
      <w:r w:rsidRPr="00E825DE">
        <w:rPr>
          <w:sz w:val="28"/>
          <w:szCs w:val="28"/>
        </w:rPr>
        <w:t>Outputs from computer systems are required primarily to communicate the results of processing to users. They are also used to provide a permanent copy of the results for later consultation. The various types of outputs in general are:</w:t>
      </w:r>
    </w:p>
    <w:p w:rsidR="006D5535" w:rsidRPr="00E825DE" w:rsidRDefault="006D5535" w:rsidP="00E825DE">
      <w:pPr>
        <w:numPr>
          <w:ilvl w:val="0"/>
          <w:numId w:val="4"/>
        </w:numPr>
        <w:spacing w:line="276" w:lineRule="auto"/>
        <w:jc w:val="both"/>
        <w:rPr>
          <w:sz w:val="28"/>
          <w:szCs w:val="28"/>
        </w:rPr>
      </w:pPr>
      <w:r w:rsidRPr="00E825DE">
        <w:rPr>
          <w:sz w:val="28"/>
          <w:szCs w:val="28"/>
        </w:rPr>
        <w:t>External Outputs whose destination is outside the organization.</w:t>
      </w:r>
    </w:p>
    <w:p w:rsidR="006D5535" w:rsidRPr="00E825DE" w:rsidRDefault="006D5535" w:rsidP="00E825DE">
      <w:pPr>
        <w:numPr>
          <w:ilvl w:val="0"/>
          <w:numId w:val="4"/>
        </w:numPr>
        <w:spacing w:line="276" w:lineRule="auto"/>
        <w:rPr>
          <w:sz w:val="28"/>
          <w:szCs w:val="28"/>
        </w:rPr>
      </w:pPr>
      <w:r w:rsidRPr="00E825DE">
        <w:rPr>
          <w:sz w:val="28"/>
          <w:szCs w:val="28"/>
        </w:rPr>
        <w:t>Internal Outputs whose destination is with in organization and they are the User’s main interface with the computer.</w:t>
      </w:r>
    </w:p>
    <w:p w:rsidR="006D5535" w:rsidRPr="00E825DE" w:rsidRDefault="006D5535" w:rsidP="00E825DE">
      <w:pPr>
        <w:numPr>
          <w:ilvl w:val="0"/>
          <w:numId w:val="4"/>
        </w:numPr>
        <w:spacing w:line="276" w:lineRule="auto"/>
        <w:jc w:val="both"/>
        <w:rPr>
          <w:sz w:val="28"/>
          <w:szCs w:val="28"/>
        </w:rPr>
      </w:pPr>
      <w:r w:rsidRPr="00E825DE">
        <w:rPr>
          <w:sz w:val="28"/>
          <w:szCs w:val="28"/>
        </w:rPr>
        <w:t>Operational outputs whose use is purely with in the computer department.</w:t>
      </w:r>
    </w:p>
    <w:p w:rsidR="006D5535" w:rsidRPr="00E825DE" w:rsidRDefault="006D5535" w:rsidP="00E825DE">
      <w:pPr>
        <w:numPr>
          <w:ilvl w:val="0"/>
          <w:numId w:val="4"/>
        </w:numPr>
        <w:spacing w:line="276" w:lineRule="auto"/>
        <w:jc w:val="both"/>
        <w:rPr>
          <w:sz w:val="28"/>
          <w:szCs w:val="28"/>
        </w:rPr>
      </w:pPr>
      <w:r w:rsidRPr="00E825DE">
        <w:rPr>
          <w:sz w:val="28"/>
          <w:szCs w:val="28"/>
        </w:rPr>
        <w:t>Interface outputs, which involve the user in communicating directly with the system.</w:t>
      </w:r>
    </w:p>
    <w:p w:rsidR="006D5535" w:rsidRPr="00CB057D" w:rsidRDefault="006D5535" w:rsidP="006D5535">
      <w:pPr>
        <w:spacing w:line="360" w:lineRule="auto"/>
        <w:ind w:left="360"/>
        <w:jc w:val="both"/>
        <w:rPr>
          <w:rFonts w:ascii="Arial" w:hAnsi="Arial" w:cs="Arial"/>
          <w:sz w:val="2"/>
        </w:rPr>
      </w:pPr>
    </w:p>
    <w:p w:rsidR="006D5535" w:rsidRPr="00E825DE" w:rsidRDefault="006D5535" w:rsidP="00C24EC3">
      <w:pPr>
        <w:spacing w:line="276" w:lineRule="auto"/>
        <w:jc w:val="both"/>
        <w:rPr>
          <w:sz w:val="28"/>
          <w:szCs w:val="28"/>
        </w:rPr>
      </w:pPr>
    </w:p>
    <w:p w:rsidR="006D5535" w:rsidRPr="00E825DE" w:rsidRDefault="006D5535" w:rsidP="00E825DE">
      <w:pPr>
        <w:spacing w:line="276" w:lineRule="auto"/>
        <w:jc w:val="both"/>
        <w:rPr>
          <w:sz w:val="28"/>
          <w:szCs w:val="28"/>
        </w:rPr>
      </w:pPr>
    </w:p>
    <w:p w:rsidR="006D5535" w:rsidRPr="00E825DE" w:rsidRDefault="006D5535" w:rsidP="00E825DE">
      <w:pPr>
        <w:spacing w:line="276" w:lineRule="auto"/>
        <w:ind w:firstLine="720"/>
        <w:jc w:val="both"/>
        <w:rPr>
          <w:sz w:val="28"/>
          <w:szCs w:val="28"/>
        </w:rPr>
      </w:pPr>
      <w:r w:rsidRPr="00E825DE">
        <w:rPr>
          <w:sz w:val="28"/>
          <w:szCs w:val="28"/>
        </w:rPr>
        <w:t xml:space="preserve">Keeping in view the above description the project is to have outputs mainly coming under the category of internal outputs. The main outputs desired according to the requirement specification are:    </w:t>
      </w:r>
    </w:p>
    <w:p w:rsidR="006D5535" w:rsidRPr="00E825DE" w:rsidRDefault="006D5535" w:rsidP="00E825DE">
      <w:pPr>
        <w:spacing w:line="276" w:lineRule="auto"/>
        <w:jc w:val="both"/>
        <w:rPr>
          <w:sz w:val="28"/>
          <w:szCs w:val="28"/>
        </w:rPr>
      </w:pPr>
    </w:p>
    <w:p w:rsidR="006D5535" w:rsidRPr="00E825DE" w:rsidRDefault="006D5535" w:rsidP="00E825DE">
      <w:pPr>
        <w:spacing w:line="276" w:lineRule="auto"/>
        <w:ind w:firstLine="720"/>
        <w:jc w:val="both"/>
        <w:rPr>
          <w:sz w:val="28"/>
          <w:szCs w:val="28"/>
        </w:rPr>
      </w:pPr>
      <w:r w:rsidRPr="00E825DE">
        <w:rPr>
          <w:sz w:val="28"/>
          <w:szCs w:val="28"/>
        </w:rPr>
        <w:t>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rsidR="006D5535" w:rsidRDefault="006D5535" w:rsidP="006D5535">
      <w:pPr>
        <w:spacing w:line="360" w:lineRule="auto"/>
        <w:ind w:firstLine="720"/>
        <w:jc w:val="both"/>
        <w:rPr>
          <w:rFonts w:ascii="Arial" w:hAnsi="Arial" w:cs="Arial"/>
        </w:rPr>
      </w:pPr>
    </w:p>
    <w:p w:rsidR="00C24EC3" w:rsidRDefault="00C24EC3" w:rsidP="006D5535">
      <w:pPr>
        <w:spacing w:line="360" w:lineRule="auto"/>
        <w:ind w:firstLine="720"/>
        <w:jc w:val="both"/>
        <w:rPr>
          <w:rFonts w:ascii="Arial" w:hAnsi="Arial" w:cs="Arial"/>
        </w:rPr>
      </w:pPr>
    </w:p>
    <w:p w:rsidR="00C24EC3" w:rsidRDefault="00C24EC3" w:rsidP="006D5535">
      <w:pPr>
        <w:spacing w:line="360" w:lineRule="auto"/>
        <w:ind w:firstLine="720"/>
        <w:jc w:val="both"/>
        <w:rPr>
          <w:rFonts w:ascii="Arial" w:hAnsi="Arial" w:cs="Arial"/>
        </w:rPr>
      </w:pPr>
    </w:p>
    <w:p w:rsidR="00C24EC3" w:rsidRDefault="00C24EC3" w:rsidP="006D5535">
      <w:pPr>
        <w:spacing w:line="360" w:lineRule="auto"/>
        <w:ind w:firstLine="720"/>
        <w:jc w:val="both"/>
        <w:rPr>
          <w:rFonts w:ascii="Arial" w:hAnsi="Arial" w:cs="Arial"/>
        </w:rPr>
      </w:pPr>
    </w:p>
    <w:p w:rsidR="006D5535" w:rsidRPr="00E825DE" w:rsidRDefault="006D5535" w:rsidP="006D5535">
      <w:pPr>
        <w:pStyle w:val="BodyText"/>
        <w:rPr>
          <w:rFonts w:ascii="Times New Roman" w:hAnsi="Times New Roman"/>
          <w:sz w:val="32"/>
          <w:szCs w:val="32"/>
        </w:rPr>
      </w:pPr>
      <w:r w:rsidRPr="00E825DE">
        <w:rPr>
          <w:rFonts w:ascii="Times New Roman" w:hAnsi="Times New Roman"/>
          <w:b/>
          <w:sz w:val="32"/>
          <w:szCs w:val="32"/>
          <w:u w:val="single"/>
        </w:rPr>
        <w:lastRenderedPageBreak/>
        <w:t>Context Diagram</w:t>
      </w:r>
      <w:r w:rsidRPr="00E825DE">
        <w:rPr>
          <w:rFonts w:ascii="Times New Roman" w:hAnsi="Times New Roman"/>
          <w:b/>
          <w:sz w:val="32"/>
          <w:szCs w:val="32"/>
        </w:rPr>
        <w:t>:</w:t>
      </w:r>
    </w:p>
    <w:p w:rsidR="006D5535" w:rsidRPr="00D3078C" w:rsidRDefault="006D5535" w:rsidP="006D5535">
      <w:pPr>
        <w:rPr>
          <w:bCs/>
          <w:sz w:val="2"/>
          <w:szCs w:val="28"/>
        </w:rPr>
      </w:pPr>
      <w:r>
        <w:rPr>
          <w:bCs/>
          <w:szCs w:val="28"/>
        </w:rPr>
        <w:t xml:space="preserve">                                         </w:t>
      </w:r>
    </w:p>
    <w:p w:rsidR="006D5535" w:rsidRDefault="006B674F" w:rsidP="006D5535">
      <w:pPr>
        <w:rPr>
          <w:bCs/>
          <w:szCs w:val="28"/>
        </w:rPr>
      </w:pPr>
      <w:r w:rsidRPr="006B674F">
        <w:rPr>
          <w:bCs/>
          <w:noProof/>
          <w:sz w:val="20"/>
          <w:szCs w:val="28"/>
        </w:rPr>
        <w:pict>
          <v:shape id="Text Box 77" o:spid="_x0000_s1184" type="#_x0000_t202" style="position:absolute;margin-left:159.15pt;margin-top:9pt;width:117pt;height: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" fillcolor="#fc0" strokecolor="#fc0">
            <v:textbox>
              <w:txbxContent>
                <w:p w:rsidR="006D5535" w:rsidRPr="007E761A" w:rsidRDefault="006D5535" w:rsidP="006D5535">
                  <w:pPr>
                    <w:jc w:val="center"/>
                    <w:rPr>
                      <w:sz w:val="6"/>
                    </w:rPr>
                  </w:pPr>
                </w:p>
                <w:p w:rsidR="006D5535" w:rsidRPr="003F69CD" w:rsidRDefault="006D5535" w:rsidP="006D5535">
                  <w:pPr>
                    <w:jc w:val="center"/>
                    <w:rPr>
                      <w:sz w:val="12"/>
                      <w:szCs w:val="32"/>
                    </w:rPr>
                  </w:pPr>
                </w:p>
                <w:p w:rsidR="006D5535" w:rsidRPr="007E761A" w:rsidRDefault="006D5535" w:rsidP="006D5535">
                  <w:pPr>
                    <w:jc w:val="center"/>
                    <w:rPr>
                      <w:sz w:val="28"/>
                      <w:szCs w:val="32"/>
                    </w:rPr>
                  </w:pPr>
                  <w:r>
                    <w:rPr>
                      <w:sz w:val="28"/>
                      <w:szCs w:val="32"/>
                    </w:rPr>
                    <w:t>Admin</w:t>
                  </w:r>
                </w:p>
              </w:txbxContent>
            </v:textbox>
          </v:shape>
        </w:pict>
      </w:r>
    </w:p>
    <w:p w:rsidR="006D5535" w:rsidRDefault="006B674F" w:rsidP="006D5535">
      <w:pPr>
        <w:rPr>
          <w:bCs/>
          <w:szCs w:val="28"/>
        </w:rPr>
      </w:pPr>
      <w:r>
        <w:rPr>
          <w:bCs/>
          <w:noProof/>
          <w:szCs w:val="28"/>
        </w:rPr>
        <w:pict>
          <v:line id="Straight Connector 76" o:spid="_x0000_s1261" style="position:absolute;z-index:251679744;visibility:visible" from="275.7pt,4.8pt" to="473.7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">
            <v:stroke startarrow="block"/>
          </v:line>
        </w:pict>
      </w:r>
      <w:r>
        <w:rPr>
          <w:bCs/>
          <w:noProof/>
          <w:szCs w:val="28"/>
        </w:rPr>
        <w:pict>
          <v:line id="Straight Connector 75" o:spid="_x0000_s1260" style="position:absolute;z-index:251680768;visibility:visible" from="474.15pt,4.8pt" to="474.15pt,2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"/>
        </w:pict>
      </w:r>
    </w:p>
    <w:p w:rsidR="006D5535" w:rsidRDefault="006B674F" w:rsidP="006D5535">
      <w:pPr>
        <w:rPr>
          <w:bCs/>
          <w:szCs w:val="28"/>
        </w:rPr>
      </w:pPr>
      <w:r w:rsidRPr="006B674F">
        <w:rPr>
          <w:bCs/>
          <w:noProof/>
          <w:sz w:val="20"/>
          <w:szCs w:val="28"/>
        </w:rPr>
        <w:pict>
          <v:line id="Straight Connector 74" o:spid="_x0000_s1259" style="position:absolute;z-index:251666432;visibility:visible" from="207pt,13.2pt" to="207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">
            <v:stroke endarrow="block"/>
          </v:line>
        </w:pict>
      </w:r>
    </w:p>
    <w:p w:rsidR="006D5535" w:rsidRDefault="006B674F" w:rsidP="006D5535">
      <w:pPr>
        <w:rPr>
          <w:bCs/>
          <w:szCs w:val="28"/>
        </w:rPr>
      </w:pPr>
      <w:r>
        <w:rPr>
          <w:bCs/>
          <w:noProof/>
          <w:szCs w:val="28"/>
        </w:rPr>
        <w:pict>
          <v:shape id="Text Box 73" o:spid="_x0000_s1185" type="#_x0000_t202" style="position:absolute;margin-left:104pt;margin-top:10.35pt;width:110.35pt;height:36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" filled="f" stroked="f">
            <v:textbox>
              <w:txbxContent>
                <w:p w:rsidR="006D5535" w:rsidRPr="003F614C" w:rsidRDefault="006D5535" w:rsidP="006D5535">
                  <w:pPr>
                    <w:jc w:val="center"/>
                  </w:pPr>
                  <w:r>
                    <w:t>Controlling both banks &amp; customers</w:t>
                  </w:r>
                </w:p>
              </w:txbxContent>
            </v:textbox>
          </v:shape>
        </w:pict>
      </w:r>
      <w:r w:rsidR="006D5535">
        <w:rPr>
          <w:bCs/>
          <w:szCs w:val="28"/>
        </w:rPr>
        <w:t xml:space="preserve">                                                              </w:t>
      </w:r>
    </w:p>
    <w:p w:rsidR="006D5535" w:rsidRDefault="006D5535" w:rsidP="006D5535">
      <w:pPr>
        <w:rPr>
          <w:bCs/>
          <w:szCs w:val="28"/>
        </w:rPr>
      </w:pPr>
      <w:r>
        <w:rPr>
          <w:bCs/>
          <w:szCs w:val="28"/>
        </w:rPr>
        <w:t xml:space="preserve">                                                                        </w:t>
      </w:r>
    </w:p>
    <w:p w:rsidR="006D5535" w:rsidRDefault="006D5535" w:rsidP="006D5535">
      <w:pPr>
        <w:rPr>
          <w:bCs/>
          <w:szCs w:val="28"/>
        </w:rPr>
      </w:pPr>
      <w:r>
        <w:rPr>
          <w:bCs/>
          <w:szCs w:val="28"/>
        </w:rPr>
        <w:t xml:space="preserve">                                      </w:t>
      </w:r>
      <w:r>
        <w:rPr>
          <w:bCs/>
          <w:szCs w:val="28"/>
        </w:rPr>
        <w:tab/>
      </w:r>
      <w:r>
        <w:rPr>
          <w:bCs/>
          <w:szCs w:val="28"/>
        </w:rPr>
        <w:tab/>
      </w:r>
      <w:r>
        <w:rPr>
          <w:bCs/>
          <w:szCs w:val="28"/>
        </w:rPr>
        <w:tab/>
        <w:t xml:space="preserve">     </w:t>
      </w:r>
    </w:p>
    <w:p w:rsidR="006D5535" w:rsidRDefault="006D5535" w:rsidP="006D5535">
      <w:pPr>
        <w:tabs>
          <w:tab w:val="left" w:pos="720"/>
          <w:tab w:val="center" w:pos="3322"/>
        </w:tabs>
        <w:rPr>
          <w:bCs/>
          <w:szCs w:val="28"/>
        </w:rPr>
      </w:pPr>
      <w:r>
        <w:rPr>
          <w:bCs/>
          <w:szCs w:val="28"/>
        </w:rPr>
        <w:t xml:space="preserve">                                     </w:t>
      </w:r>
      <w:r>
        <w:rPr>
          <w:bCs/>
          <w:szCs w:val="28"/>
        </w:rPr>
        <w:tab/>
        <w:t xml:space="preserve">                                      </w:t>
      </w:r>
    </w:p>
    <w:p w:rsidR="006D5535" w:rsidRDefault="006D5535" w:rsidP="006D5535">
      <w:pPr>
        <w:rPr>
          <w:bCs/>
          <w:szCs w:val="28"/>
        </w:rPr>
      </w:pPr>
    </w:p>
    <w:p w:rsidR="006D5535" w:rsidRDefault="006B674F" w:rsidP="006D5535">
      <w:pPr>
        <w:rPr>
          <w:bCs/>
          <w:szCs w:val="28"/>
        </w:rPr>
      </w:pPr>
      <w:r w:rsidRPr="006B674F">
        <w:rPr>
          <w:noProof/>
          <w:sz w:val="20"/>
        </w:rPr>
        <w:pict>
          <v:shape id="Text Box 72" o:spid="_x0000_s1186" type="#_x0000_t202" style="position:absolute;margin-left:264.3pt;margin-top:11.1pt;width:81pt;height:26.4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1s/uwIAAMM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" filled="f" stroked="f">
            <v:textbox>
              <w:txbxContent>
                <w:p w:rsidR="006D5535" w:rsidRPr="002B0C3E" w:rsidRDefault="006D5535" w:rsidP="006D5535">
                  <w:pPr>
                    <w:jc w:val="center"/>
                  </w:pPr>
                  <w:r>
                    <w:t>Register</w:t>
                  </w:r>
                </w:p>
              </w:txbxContent>
            </v:textbox>
          </v:shape>
        </w:pict>
      </w:r>
      <w:r w:rsidRPr="006B674F">
        <w:rPr>
          <w:noProof/>
          <w:sz w:val="20"/>
        </w:rPr>
        <w:pict>
          <v:shape id="Text Box 71" o:spid="_x0000_s1187" type="#_x0000_t202" style="position:absolute;margin-left:45pt;margin-top:11.05pt;width:108pt;height:25.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vug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" filled="f" stroked="f">
            <v:textbox>
              <w:txbxContent>
                <w:p w:rsidR="006D5535" w:rsidRDefault="006D5535" w:rsidP="006D5535">
                  <w:pPr>
                    <w:jc w:val="center"/>
                  </w:pPr>
                  <w:r>
                    <w:t>Register</w:t>
                  </w:r>
                </w:p>
              </w:txbxContent>
            </v:textbox>
          </v:shape>
        </w:pict>
      </w:r>
      <w:r w:rsidRPr="006B674F">
        <w:rPr>
          <w:bCs/>
          <w:noProof/>
          <w:sz w:val="20"/>
          <w:szCs w:val="28"/>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0" o:spid="_x0000_s1188" type="#_x0000_t176" style="position:absolute;margin-left:2in;margin-top:2.4pt;width:117pt;height:9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" fillcolor="#e5e5df">
            <v:fill color2="#330" rotate="t" focusposition=".5,.5" focussize="" focus="100%" type="gradientRadial"/>
            <v:textbox>
              <w:txbxContent>
                <w:p w:rsidR="006D5535" w:rsidRDefault="006D5535" w:rsidP="006D5535">
                  <w:pPr>
                    <w:jc w:val="center"/>
                  </w:pPr>
                  <w:r>
                    <w:t>0</w:t>
                  </w:r>
                </w:p>
                <w:p w:rsidR="006D5535" w:rsidRPr="00945196" w:rsidRDefault="006D5535" w:rsidP="006D5535">
                  <w:pPr>
                    <w:jc w:val="center"/>
                    <w:rPr>
                      <w:sz w:val="42"/>
                    </w:rPr>
                  </w:pPr>
                </w:p>
                <w:p w:rsidR="006D5535" w:rsidRPr="006A1499" w:rsidRDefault="006D5535" w:rsidP="006D5535">
                  <w:pPr>
                    <w:jc w:val="center"/>
                    <w:rPr>
                      <w:rFonts w:ascii="Arial" w:hAnsi="Arial" w:cs="Arial"/>
                      <w:b/>
                      <w:color w:val="800000"/>
                    </w:rPr>
                  </w:pPr>
                  <w:r w:rsidRPr="006A1499">
                    <w:rPr>
                      <w:rFonts w:ascii="Arial" w:hAnsi="Arial" w:cs="Arial"/>
                      <w:b/>
                      <w:color w:val="800000"/>
                    </w:rPr>
                    <w:t>Multi Banking</w:t>
                  </w:r>
                </w:p>
                <w:p w:rsidR="006D5535" w:rsidRPr="006A1499" w:rsidRDefault="006D5535" w:rsidP="006D5535">
                  <w:pPr>
                    <w:jc w:val="center"/>
                    <w:rPr>
                      <w:b/>
                      <w:color w:val="800000"/>
                    </w:rPr>
                  </w:pPr>
                  <w:r w:rsidRPr="006A1499">
                    <w:rPr>
                      <w:rFonts w:ascii="Arial" w:hAnsi="Arial" w:cs="Arial"/>
                      <w:b/>
                      <w:color w:val="800000"/>
                    </w:rPr>
                    <w:t xml:space="preserve"> System</w:t>
                  </w:r>
                </w:p>
                <w:p w:rsidR="006D5535" w:rsidRDefault="006D5535" w:rsidP="006D5535"/>
              </w:txbxContent>
            </v:textbox>
          </v:shape>
        </w:pict>
      </w:r>
    </w:p>
    <w:p w:rsidR="006D5535" w:rsidRDefault="006B674F" w:rsidP="006D5535">
      <w:pPr>
        <w:rPr>
          <w:bCs/>
          <w:szCs w:val="28"/>
        </w:rPr>
      </w:pPr>
      <w:r w:rsidRPr="006B674F">
        <w:rPr>
          <w:bCs/>
          <w:noProof/>
          <w:sz w:val="20"/>
          <w:szCs w:val="28"/>
        </w:rPr>
        <w:pict>
          <v:shape id="Text Box 69" o:spid="_x0000_s1189" type="#_x0000_t202" style="position:absolute;margin-left:287.25pt;margin-top:13.15pt;width:72.25pt;height:54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" fillcolor="#fc0" strokecolor="#fc0">
            <v:textbox>
              <w:txbxContent>
                <w:p w:rsidR="006D5535" w:rsidRDefault="006D5535" w:rsidP="006D5535">
                  <w:pPr>
                    <w:jc w:val="center"/>
                  </w:pPr>
                </w:p>
                <w:p w:rsidR="006D5535" w:rsidRDefault="006D5535" w:rsidP="006D5535">
                  <w:pPr>
                    <w:jc w:val="center"/>
                  </w:pPr>
                  <w:r>
                    <w:t>Customers</w:t>
                  </w:r>
                </w:p>
              </w:txbxContent>
            </v:textbox>
          </v:shape>
        </w:pict>
      </w:r>
      <w:r w:rsidRPr="006B674F">
        <w:rPr>
          <w:noProof/>
          <w:sz w:val="20"/>
        </w:rPr>
        <w:pict>
          <v:shape id="Text Box 68" o:spid="_x0000_s1190" type="#_x0000_t202" style="position:absolute;margin-left:-9pt;margin-top:10.3pt;width:63pt;height:56.4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" fillcolor="#fc0" strokecolor="#fc0">
            <v:textbox>
              <w:txbxContent>
                <w:p w:rsidR="006D5535" w:rsidRPr="00715269" w:rsidRDefault="006D5535" w:rsidP="006D5535">
                  <w:pPr>
                    <w:jc w:val="center"/>
                    <w:rPr>
                      <w:sz w:val="8"/>
                    </w:rPr>
                  </w:pPr>
                </w:p>
                <w:p w:rsidR="006D5535" w:rsidRPr="003F614C" w:rsidRDefault="006D5535" w:rsidP="006D5535">
                  <w:pPr>
                    <w:jc w:val="center"/>
                    <w:rPr>
                      <w:sz w:val="18"/>
                    </w:rPr>
                  </w:pPr>
                </w:p>
                <w:p w:rsidR="006D5535" w:rsidRDefault="006D5535" w:rsidP="006D5535">
                  <w:pPr>
                    <w:jc w:val="center"/>
                  </w:pPr>
                  <w:r>
                    <w:t>Banks</w:t>
                  </w:r>
                </w:p>
              </w:txbxContent>
            </v:textbox>
            <w10:wrap type="square"/>
          </v:shape>
        </w:pict>
      </w:r>
      <w:r w:rsidR="006D5535">
        <w:rPr>
          <w:bCs/>
          <w:szCs w:val="28"/>
        </w:rPr>
        <w:tab/>
      </w:r>
      <w:r w:rsidR="006D5535">
        <w:rPr>
          <w:bCs/>
          <w:szCs w:val="28"/>
        </w:rPr>
        <w:tab/>
      </w:r>
      <w:r w:rsidR="006D5535">
        <w:rPr>
          <w:bCs/>
          <w:szCs w:val="28"/>
        </w:rPr>
        <w:tab/>
      </w:r>
      <w:r w:rsidR="006D5535">
        <w:rPr>
          <w:bCs/>
          <w:szCs w:val="28"/>
        </w:rPr>
        <w:tab/>
      </w:r>
      <w:r w:rsidR="006D5535">
        <w:rPr>
          <w:bCs/>
          <w:szCs w:val="28"/>
        </w:rPr>
        <w:tab/>
      </w:r>
      <w:r w:rsidR="006D5535">
        <w:rPr>
          <w:bCs/>
          <w:szCs w:val="28"/>
        </w:rPr>
        <w:tab/>
      </w:r>
    </w:p>
    <w:p w:rsidR="006D5535" w:rsidRDefault="006B674F" w:rsidP="006D5535">
      <w:pPr>
        <w:rPr>
          <w:bCs/>
          <w:szCs w:val="28"/>
        </w:rPr>
      </w:pPr>
      <w:r w:rsidRPr="006B674F">
        <w:rPr>
          <w:bCs/>
          <w:noProof/>
          <w:sz w:val="20"/>
          <w:szCs w:val="28"/>
        </w:rPr>
        <w:pict>
          <v:line id="Straight Connector 67" o:spid="_x0000_s1258" style="position:absolute;z-index:251667456;visibility:visible" from="-9.75pt,5.7pt" to="8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zNAIAAFo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">
            <v:stroke endarrow="block"/>
          </v:line>
        </w:pict>
      </w:r>
      <w:r>
        <w:rPr>
          <w:bCs/>
          <w:noProof/>
          <w:szCs w:val="28"/>
        </w:rPr>
        <w:pict>
          <v:line id="Straight Connector 66" o:spid="_x0000_s1257" style="position:absolute;flip:x;z-index:251671552;visibility:visible" from="197.25pt,6.65pt" to="287.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">
            <v:stroke endarrow="block"/>
          </v:line>
        </w:pict>
      </w:r>
      <w:r w:rsidRPr="006B674F">
        <w:rPr>
          <w:bCs/>
          <w:noProof/>
          <w:sz w:val="20"/>
          <w:szCs w:val="28"/>
        </w:rPr>
        <w:pict>
          <v:line id="Straight Connector 65" o:spid="_x0000_s1256" style="position:absolute;z-index:251665408;visibility:visible" from="80.25pt,1.8pt" to="197.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jc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"/>
        </w:pict>
      </w:r>
    </w:p>
    <w:p w:rsidR="006D5535" w:rsidRDefault="006B674F" w:rsidP="006D5535">
      <w:pPr>
        <w:rPr>
          <w:bCs/>
          <w:szCs w:val="28"/>
        </w:rPr>
      </w:pPr>
      <w:r>
        <w:rPr>
          <w:bCs/>
          <w:noProof/>
          <w:szCs w:val="28"/>
        </w:rPr>
        <w:pict>
          <v:shape id="Text Box 64" o:spid="_x0000_s1191" type="#_x0000_t202" style="position:absolute;margin-left:3.05pt;margin-top:8pt;width:68.45pt;height:3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9M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" filled="f" stroked="f">
            <v:textbox>
              <w:txbxContent>
                <w:p w:rsidR="006D5535" w:rsidRDefault="006D5535" w:rsidP="006D5535">
                  <w:pPr>
                    <w:jc w:val="center"/>
                  </w:pPr>
                  <w:r>
                    <w:t>Customer interaction</w:t>
                  </w:r>
                </w:p>
                <w:p w:rsidR="006D5535" w:rsidRDefault="006D5535" w:rsidP="006D5535"/>
              </w:txbxContent>
            </v:textbox>
          </v:shape>
        </w:pict>
      </w:r>
      <w:r w:rsidR="006D5535">
        <w:rPr>
          <w:bCs/>
          <w:szCs w:val="28"/>
        </w:rPr>
        <w:t xml:space="preserve">                                                   </w:t>
      </w:r>
    </w:p>
    <w:p w:rsidR="006D5535" w:rsidRDefault="006B674F" w:rsidP="006D5535">
      <w:pPr>
        <w:rPr>
          <w:bCs/>
          <w:szCs w:val="28"/>
        </w:rPr>
      </w:pPr>
      <w:r>
        <w:rPr>
          <w:bCs/>
          <w:noProof/>
          <w:szCs w:val="28"/>
        </w:rPr>
        <w:pict>
          <v:line id="Straight Connector 63" o:spid="_x0000_s1255" style="position:absolute;z-index:251674624;visibility:visible" from="-9.75pt,11.75pt" to="80.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">
            <v:stroke startarrow="block"/>
          </v:line>
        </w:pict>
      </w:r>
      <w:r>
        <w:rPr>
          <w:bCs/>
          <w:noProof/>
          <w:szCs w:val="28"/>
        </w:rPr>
        <w:pict>
          <v:shape id="Text Box 62" o:spid="_x0000_s1192" type="#_x0000_t202" style="position:absolute;margin-left:202pt;margin-top:-.15pt;width:1in;height:36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EWtQIAAMI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" filled="f" stroked="f">
            <v:textbox>
              <w:txbxContent>
                <w:p w:rsidR="006D5535" w:rsidRPr="00C720F1" w:rsidRDefault="006D5535" w:rsidP="006D5535">
                  <w:pPr>
                    <w:jc w:val="center"/>
                  </w:pPr>
                  <w:r>
                    <w:t>Bank transactions</w:t>
                  </w:r>
                </w:p>
              </w:txbxContent>
            </v:textbox>
          </v:shape>
        </w:pict>
      </w:r>
      <w:r w:rsidR="006D5535">
        <w:rPr>
          <w:bCs/>
          <w:szCs w:val="28"/>
        </w:rPr>
        <w:t xml:space="preserve">                                                     </w:t>
      </w:r>
    </w:p>
    <w:p w:rsidR="006D5535" w:rsidRDefault="006B674F" w:rsidP="006D5535">
      <w:pPr>
        <w:rPr>
          <w:bCs/>
          <w:szCs w:val="28"/>
        </w:rPr>
      </w:pPr>
      <w:r>
        <w:rPr>
          <w:bCs/>
          <w:noProof/>
          <w:szCs w:val="28"/>
        </w:rPr>
        <w:pict>
          <v:line id="Straight Connector 61" o:spid="_x0000_s1254" style="position:absolute;flip:x;z-index:251673600;visibility:visible" from="197.25pt,2.7pt" to="287.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">
            <v:stroke startarrow="block"/>
          </v:line>
        </w:pict>
      </w:r>
    </w:p>
    <w:p w:rsidR="006D5535" w:rsidRDefault="006B674F" w:rsidP="006D5535">
      <w:pPr>
        <w:rPr>
          <w:bCs/>
          <w:szCs w:val="28"/>
        </w:rPr>
      </w:pPr>
      <w:r>
        <w:rPr>
          <w:bCs/>
          <w:noProof/>
          <w:szCs w:val="28"/>
        </w:rPr>
        <w:pict>
          <v:shape id="Text Box 60" o:spid="_x0000_s1193" type="#_x0000_t202" style="position:absolute;margin-left:341.95pt;margin-top:5.1pt;width:96.4pt;height:65.2pt;z-index:2516705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" filled="f" stroked="f">
            <v:textbox style="mso-fit-shape-to-text:t">
              <w:txbxContent>
                <w:p w:rsidR="006D5535" w:rsidRDefault="006D5535" w:rsidP="006D5535">
                  <w:r>
                    <w:rPr>
                      <w:bCs/>
                      <w:noProof/>
                      <w:szCs w:val="28"/>
                    </w:rPr>
                    <w:drawing>
                      <wp:inline distT="0" distB="0" distL="0" distR="0">
                        <wp:extent cx="1043940" cy="733425"/>
                        <wp:effectExtent l="0" t="0" r="381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3940" cy="733425"/>
                                </a:xfrm>
                                <a:prstGeom prst="rect">
                                  <a:avLst/>
                                </a:prstGeom>
                                <a:solidFill>
                                  <a:srgbClr val="99CC00"/>
                                </a:solidFill>
                                <a:ln>
                                  <a:noFill/>
                                </a:ln>
                              </pic:spPr>
                            </pic:pic>
                          </a:graphicData>
                        </a:graphic>
                      </wp:inline>
                    </w:drawing>
                  </w:r>
                </w:p>
              </w:txbxContent>
            </v:textbox>
          </v:shape>
        </w:pict>
      </w:r>
    </w:p>
    <w:p w:rsidR="006D5535" w:rsidRDefault="006B674F" w:rsidP="006D5535">
      <w:pPr>
        <w:rPr>
          <w:bCs/>
          <w:szCs w:val="28"/>
        </w:rPr>
      </w:pPr>
      <w:r>
        <w:rPr>
          <w:bCs/>
          <w:noProof/>
          <w:szCs w:val="28"/>
        </w:rPr>
        <w:pict>
          <v:line id="Straight Connector 58" o:spid="_x0000_s1253" style="position:absolute;z-index:251668480;visibility:visible" from="225pt,5.2pt" to="22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"/>
        </w:pict>
      </w:r>
      <w:r w:rsidR="006D5535">
        <w:rPr>
          <w:bCs/>
          <w:szCs w:val="28"/>
        </w:rPr>
        <w:t xml:space="preserve">                                                                                                                                                          </w:t>
      </w:r>
    </w:p>
    <w:p w:rsidR="006D5535" w:rsidRDefault="006B674F" w:rsidP="006D5535">
      <w:pPr>
        <w:tabs>
          <w:tab w:val="left" w:pos="2344"/>
        </w:tabs>
        <w:rPr>
          <w:bCs/>
          <w:szCs w:val="28"/>
        </w:rPr>
      </w:pPr>
      <w:r>
        <w:rPr>
          <w:bCs/>
          <w:noProof/>
          <w:szCs w:val="28"/>
        </w:rPr>
        <w:pict>
          <v:shape id="Text Box 57" o:spid="_x0000_s1194" type="#_x0000_t202" style="position:absolute;margin-left:255.15pt;margin-top:6.45pt;width:1in;height:2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lUtgIAAMI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" filled="f" stroked="f">
            <v:textbox>
              <w:txbxContent>
                <w:p w:rsidR="006D5535" w:rsidRDefault="006D5535" w:rsidP="006D5535">
                  <w:r>
                    <w:t>Stores data</w:t>
                  </w:r>
                </w:p>
              </w:txbxContent>
            </v:textbox>
          </v:shape>
        </w:pict>
      </w:r>
      <w:r>
        <w:rPr>
          <w:bCs/>
          <w:noProof/>
          <w:szCs w:val="28"/>
        </w:rPr>
        <w:pict>
          <v:line id="Straight Connector 56" o:spid="_x0000_s1252" style="position:absolute;flip:x;z-index:251681792;visibility:visible" from="428.2pt,4.85pt" to="473.2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"/>
        </w:pict>
      </w:r>
      <w:r>
        <w:rPr>
          <w:bCs/>
          <w:noProof/>
          <w:szCs w:val="28"/>
        </w:rPr>
        <w:pict>
          <v:line id="Straight Connector 55" o:spid="_x0000_s1251" style="position:absolute;z-index:251669504;visibility:visible" from="225pt,9.4pt" to="351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">
            <v:stroke endarrow="block"/>
          </v:line>
        </w:pict>
      </w:r>
      <w:r w:rsidR="006D5535">
        <w:rPr>
          <w:bCs/>
          <w:szCs w:val="28"/>
        </w:rPr>
        <w:t xml:space="preserve">                             </w:t>
      </w:r>
      <w:r w:rsidR="006D5535">
        <w:rPr>
          <w:bCs/>
          <w:szCs w:val="28"/>
        </w:rPr>
        <w:tab/>
      </w:r>
    </w:p>
    <w:p w:rsidR="006D5535" w:rsidRDefault="006D5535" w:rsidP="006D5535">
      <w:pPr>
        <w:tabs>
          <w:tab w:val="left" w:pos="2344"/>
        </w:tabs>
        <w:jc w:val="center"/>
        <w:rPr>
          <w:bCs/>
          <w:szCs w:val="28"/>
        </w:rPr>
      </w:pPr>
    </w:p>
    <w:p w:rsidR="006D5535" w:rsidRDefault="006D5535" w:rsidP="006D5535">
      <w:pPr>
        <w:tabs>
          <w:tab w:val="left" w:pos="2344"/>
          <w:tab w:val="center" w:pos="4320"/>
        </w:tabs>
      </w:pPr>
      <w:r>
        <w:rPr>
          <w:bCs/>
          <w:szCs w:val="28"/>
        </w:rPr>
        <w:t xml:space="preserve">                              </w:t>
      </w:r>
      <w:r>
        <w:tab/>
      </w:r>
    </w:p>
    <w:p w:rsidR="006D5535" w:rsidRDefault="006D5535" w:rsidP="006D5535">
      <w:pPr>
        <w:tabs>
          <w:tab w:val="left" w:pos="3801"/>
        </w:tabs>
        <w:rPr>
          <w:rFonts w:ascii="Arial" w:hAnsi="Arial" w:cs="Arial"/>
          <w:b/>
          <w:bCs/>
          <w:szCs w:val="28"/>
        </w:rPr>
      </w:pPr>
      <w:r>
        <w:rPr>
          <w:rFonts w:ascii="Arial" w:hAnsi="Arial" w:cs="Arial"/>
          <w:b/>
          <w:bCs/>
          <w:szCs w:val="28"/>
        </w:rPr>
        <w:tab/>
      </w:r>
    </w:p>
    <w:p w:rsidR="006D5535" w:rsidRDefault="006D5535" w:rsidP="006D5535">
      <w:pPr>
        <w:tabs>
          <w:tab w:val="left" w:pos="1440"/>
          <w:tab w:val="left" w:pos="3870"/>
        </w:tabs>
        <w:jc w:val="both"/>
        <w:rPr>
          <w:rFonts w:ascii="Verdana" w:hAnsi="Verdana" w:cs="Arial"/>
          <w:b/>
          <w:u w:val="single"/>
        </w:rPr>
      </w:pPr>
    </w:p>
    <w:p w:rsidR="006D5535" w:rsidRPr="00E825DE" w:rsidRDefault="006D5535" w:rsidP="006D5535">
      <w:pPr>
        <w:tabs>
          <w:tab w:val="left" w:pos="1440"/>
          <w:tab w:val="left" w:pos="3870"/>
        </w:tabs>
        <w:jc w:val="both"/>
        <w:rPr>
          <w:b/>
          <w:sz w:val="32"/>
          <w:szCs w:val="32"/>
          <w:u w:val="single"/>
        </w:rPr>
      </w:pPr>
      <w:r w:rsidRPr="00E825DE">
        <w:rPr>
          <w:b/>
          <w:sz w:val="32"/>
          <w:szCs w:val="32"/>
          <w:u w:val="single"/>
        </w:rPr>
        <w:t>Performance Requirements:</w:t>
      </w:r>
    </w:p>
    <w:p w:rsidR="006D5535" w:rsidRPr="007D7698" w:rsidRDefault="006D5535" w:rsidP="006D5535">
      <w:pPr>
        <w:tabs>
          <w:tab w:val="left" w:pos="1440"/>
          <w:tab w:val="left" w:pos="3870"/>
        </w:tabs>
        <w:jc w:val="both"/>
        <w:rPr>
          <w:rFonts w:ascii="Arial" w:hAnsi="Arial" w:cs="Arial"/>
          <w:b/>
        </w:rPr>
      </w:pPr>
    </w:p>
    <w:p w:rsidR="006D5535" w:rsidRPr="00C678B0" w:rsidRDefault="006D5535" w:rsidP="00C678B0">
      <w:pPr>
        <w:spacing w:line="276" w:lineRule="auto"/>
        <w:jc w:val="both"/>
        <w:rPr>
          <w:sz w:val="28"/>
          <w:szCs w:val="28"/>
        </w:rPr>
      </w:pPr>
      <w:r w:rsidRPr="00C678B0">
        <w:rPr>
          <w:sz w:val="28"/>
          <w:szCs w:val="28"/>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6D5535" w:rsidRPr="00C678B0" w:rsidRDefault="006D5535" w:rsidP="00C678B0">
      <w:pPr>
        <w:spacing w:line="276" w:lineRule="auto"/>
        <w:ind w:firstLine="720"/>
        <w:jc w:val="both"/>
        <w:rPr>
          <w:sz w:val="28"/>
          <w:szCs w:val="28"/>
        </w:rPr>
      </w:pPr>
      <w:r w:rsidRPr="00C678B0">
        <w:rPr>
          <w:sz w:val="28"/>
          <w:szCs w:val="28"/>
        </w:rPr>
        <w:t xml:space="preserve">The requirement specification for any system can be broadly stated as given below:        </w:t>
      </w:r>
    </w:p>
    <w:p w:rsidR="006D5535" w:rsidRPr="00C678B0" w:rsidRDefault="006D5535" w:rsidP="00C678B0">
      <w:pPr>
        <w:numPr>
          <w:ilvl w:val="0"/>
          <w:numId w:val="8"/>
        </w:numPr>
        <w:spacing w:line="276" w:lineRule="auto"/>
        <w:jc w:val="both"/>
        <w:rPr>
          <w:sz w:val="28"/>
          <w:szCs w:val="28"/>
        </w:rPr>
      </w:pPr>
      <w:r w:rsidRPr="00C678B0">
        <w:rPr>
          <w:sz w:val="28"/>
          <w:szCs w:val="28"/>
        </w:rPr>
        <w:t xml:space="preserve">The system should be able to interface with the existing system </w:t>
      </w:r>
    </w:p>
    <w:p w:rsidR="006D5535" w:rsidRPr="00C678B0" w:rsidRDefault="006D5535" w:rsidP="00C678B0">
      <w:pPr>
        <w:numPr>
          <w:ilvl w:val="0"/>
          <w:numId w:val="8"/>
        </w:numPr>
        <w:spacing w:line="276" w:lineRule="auto"/>
        <w:jc w:val="both"/>
        <w:rPr>
          <w:sz w:val="28"/>
          <w:szCs w:val="28"/>
        </w:rPr>
      </w:pPr>
      <w:r w:rsidRPr="00C678B0">
        <w:rPr>
          <w:sz w:val="28"/>
          <w:szCs w:val="28"/>
        </w:rPr>
        <w:t>The system should be accurate</w:t>
      </w:r>
    </w:p>
    <w:p w:rsidR="006D5535" w:rsidRPr="00C678B0" w:rsidRDefault="006D5535" w:rsidP="00C678B0">
      <w:pPr>
        <w:numPr>
          <w:ilvl w:val="0"/>
          <w:numId w:val="3"/>
        </w:numPr>
        <w:spacing w:line="276" w:lineRule="auto"/>
        <w:jc w:val="both"/>
        <w:rPr>
          <w:sz w:val="28"/>
          <w:szCs w:val="28"/>
        </w:rPr>
      </w:pPr>
      <w:r w:rsidRPr="00C678B0">
        <w:rPr>
          <w:sz w:val="28"/>
          <w:szCs w:val="28"/>
        </w:rPr>
        <w:t>The system should be better than the existing system</w:t>
      </w:r>
    </w:p>
    <w:p w:rsidR="006D5535" w:rsidRPr="00C678B0" w:rsidRDefault="006D5535" w:rsidP="00C678B0">
      <w:pPr>
        <w:spacing w:line="276" w:lineRule="auto"/>
        <w:jc w:val="both"/>
        <w:rPr>
          <w:sz w:val="28"/>
          <w:szCs w:val="28"/>
        </w:rPr>
      </w:pPr>
      <w:r w:rsidRPr="00C678B0">
        <w:rPr>
          <w:sz w:val="28"/>
          <w:szCs w:val="28"/>
        </w:rPr>
        <w:t>The existing system is completely dependent on the user to perform all the duties.</w:t>
      </w:r>
    </w:p>
    <w:p w:rsidR="006D5535" w:rsidRDefault="006D5535" w:rsidP="006D5535">
      <w:pPr>
        <w:pStyle w:val="BodyText2"/>
        <w:spacing w:line="240" w:lineRule="auto"/>
        <w:rPr>
          <w:rFonts w:ascii="Verdana" w:hAnsi="Verdana" w:cs="Arial"/>
          <w:b/>
          <w:u w:val="single"/>
        </w:rPr>
      </w:pPr>
    </w:p>
    <w:p w:rsidR="006D5535" w:rsidRDefault="006D5535" w:rsidP="006D5535">
      <w:pPr>
        <w:pStyle w:val="BodyText2"/>
        <w:spacing w:line="240" w:lineRule="auto"/>
        <w:rPr>
          <w:rFonts w:ascii="Verdana" w:hAnsi="Verdana" w:cs="Arial"/>
          <w:b/>
          <w:u w:val="single"/>
        </w:rPr>
      </w:pPr>
    </w:p>
    <w:p w:rsidR="006D5535" w:rsidRPr="00C678B0" w:rsidRDefault="006D5535" w:rsidP="006D5535">
      <w:pPr>
        <w:pStyle w:val="BodyText2"/>
        <w:spacing w:line="240" w:lineRule="auto"/>
        <w:rPr>
          <w:b/>
          <w:sz w:val="32"/>
          <w:szCs w:val="32"/>
          <w:u w:val="single"/>
        </w:rPr>
      </w:pPr>
      <w:r w:rsidRPr="00C678B0">
        <w:rPr>
          <w:b/>
          <w:sz w:val="32"/>
          <w:szCs w:val="32"/>
          <w:u w:val="single"/>
        </w:rPr>
        <w:lastRenderedPageBreak/>
        <w:t>Feasibility Report:</w:t>
      </w:r>
    </w:p>
    <w:p w:rsidR="006D5535" w:rsidRPr="006654AE" w:rsidRDefault="006D5535" w:rsidP="006D5535">
      <w:pPr>
        <w:pStyle w:val="BodyText2"/>
        <w:spacing w:line="240" w:lineRule="auto"/>
        <w:rPr>
          <w:rFonts w:ascii="Arial" w:hAnsi="Arial" w:cs="Arial"/>
          <w:b/>
          <w:sz w:val="6"/>
          <w:u w:val="single"/>
        </w:rPr>
      </w:pPr>
    </w:p>
    <w:p w:rsidR="006D5535" w:rsidRPr="00C678B0" w:rsidRDefault="006D5535" w:rsidP="00C678B0">
      <w:pPr>
        <w:spacing w:line="276" w:lineRule="auto"/>
        <w:ind w:firstLine="720"/>
        <w:jc w:val="both"/>
        <w:rPr>
          <w:sz w:val="28"/>
          <w:szCs w:val="28"/>
        </w:rPr>
      </w:pPr>
      <w:r w:rsidRPr="00C678B0">
        <w:rPr>
          <w:sz w:val="28"/>
          <w:szCs w:val="28"/>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6D5535" w:rsidRPr="00C678B0" w:rsidRDefault="006D5535" w:rsidP="00C678B0">
      <w:pPr>
        <w:numPr>
          <w:ilvl w:val="0"/>
          <w:numId w:val="9"/>
        </w:numPr>
        <w:spacing w:line="276" w:lineRule="auto"/>
        <w:jc w:val="both"/>
        <w:rPr>
          <w:sz w:val="28"/>
          <w:szCs w:val="28"/>
        </w:rPr>
      </w:pPr>
      <w:r w:rsidRPr="00C678B0">
        <w:rPr>
          <w:sz w:val="28"/>
          <w:szCs w:val="28"/>
        </w:rPr>
        <w:t>Technical Feasibility</w:t>
      </w:r>
    </w:p>
    <w:p w:rsidR="006D5535" w:rsidRPr="00C678B0" w:rsidRDefault="006D5535" w:rsidP="00C678B0">
      <w:pPr>
        <w:numPr>
          <w:ilvl w:val="0"/>
          <w:numId w:val="9"/>
        </w:numPr>
        <w:spacing w:line="276" w:lineRule="auto"/>
        <w:jc w:val="both"/>
        <w:rPr>
          <w:sz w:val="28"/>
          <w:szCs w:val="28"/>
        </w:rPr>
      </w:pPr>
      <w:r w:rsidRPr="00C678B0">
        <w:rPr>
          <w:sz w:val="28"/>
          <w:szCs w:val="28"/>
        </w:rPr>
        <w:t>Operation Feasibility</w:t>
      </w:r>
    </w:p>
    <w:p w:rsidR="006D5535" w:rsidRPr="00C678B0" w:rsidRDefault="006D5535" w:rsidP="00C678B0">
      <w:pPr>
        <w:numPr>
          <w:ilvl w:val="0"/>
          <w:numId w:val="9"/>
        </w:numPr>
        <w:spacing w:line="276" w:lineRule="auto"/>
        <w:jc w:val="both"/>
        <w:rPr>
          <w:sz w:val="28"/>
          <w:szCs w:val="28"/>
        </w:rPr>
      </w:pPr>
      <w:r w:rsidRPr="00C678B0">
        <w:rPr>
          <w:sz w:val="28"/>
          <w:szCs w:val="28"/>
        </w:rPr>
        <w:t>Economical Feasibility</w:t>
      </w:r>
    </w:p>
    <w:p w:rsidR="006D5535" w:rsidRPr="007D7698" w:rsidRDefault="006D5535" w:rsidP="006D5535">
      <w:pPr>
        <w:spacing w:line="360" w:lineRule="auto"/>
        <w:jc w:val="both"/>
        <w:rPr>
          <w:rFonts w:ascii="Arial" w:hAnsi="Arial" w:cs="Arial"/>
          <w:b/>
          <w:bCs/>
        </w:rPr>
      </w:pPr>
    </w:p>
    <w:p w:rsidR="006D5535" w:rsidRPr="00C678B0" w:rsidRDefault="006D5535" w:rsidP="006D5535">
      <w:pPr>
        <w:spacing w:line="360" w:lineRule="auto"/>
        <w:jc w:val="both"/>
        <w:rPr>
          <w:b/>
          <w:bCs/>
          <w:sz w:val="32"/>
          <w:szCs w:val="32"/>
          <w:u w:val="single"/>
        </w:rPr>
      </w:pPr>
      <w:r w:rsidRPr="00C678B0">
        <w:rPr>
          <w:b/>
          <w:bCs/>
          <w:sz w:val="32"/>
          <w:szCs w:val="32"/>
          <w:u w:val="single"/>
        </w:rPr>
        <w:t>Technical Feasibility</w:t>
      </w:r>
      <w:r w:rsidRPr="00C678B0">
        <w:rPr>
          <w:b/>
          <w:bCs/>
          <w:sz w:val="32"/>
          <w:szCs w:val="32"/>
        </w:rPr>
        <w:t>:</w:t>
      </w:r>
      <w:r w:rsidRPr="00C678B0">
        <w:rPr>
          <w:b/>
          <w:bCs/>
          <w:sz w:val="32"/>
          <w:szCs w:val="32"/>
          <w:u w:val="single"/>
        </w:rPr>
        <w:t xml:space="preserve"> </w:t>
      </w:r>
    </w:p>
    <w:p w:rsidR="006D5535" w:rsidRPr="00C678B0" w:rsidRDefault="006D5535" w:rsidP="00C678B0">
      <w:pPr>
        <w:spacing w:line="276" w:lineRule="auto"/>
        <w:jc w:val="both"/>
        <w:rPr>
          <w:sz w:val="28"/>
          <w:szCs w:val="28"/>
        </w:rPr>
      </w:pPr>
      <w:r w:rsidRPr="00C678B0">
        <w:rPr>
          <w:sz w:val="28"/>
          <w:szCs w:val="28"/>
        </w:rPr>
        <w:t>The technical issue usually raised during the feasibility stage of the investigation includes the following:</w:t>
      </w:r>
    </w:p>
    <w:p w:rsidR="006D5535" w:rsidRPr="00C678B0" w:rsidRDefault="006D5535" w:rsidP="00C678B0">
      <w:pPr>
        <w:numPr>
          <w:ilvl w:val="0"/>
          <w:numId w:val="10"/>
        </w:numPr>
        <w:spacing w:line="276" w:lineRule="auto"/>
        <w:jc w:val="both"/>
        <w:rPr>
          <w:sz w:val="28"/>
          <w:szCs w:val="28"/>
        </w:rPr>
      </w:pPr>
      <w:r w:rsidRPr="00C678B0">
        <w:rPr>
          <w:sz w:val="28"/>
          <w:szCs w:val="28"/>
        </w:rPr>
        <w:t>Does the necessary technology exist to do what is suggested?</w:t>
      </w:r>
    </w:p>
    <w:p w:rsidR="006D5535" w:rsidRPr="00C678B0" w:rsidRDefault="006D5535" w:rsidP="00C678B0">
      <w:pPr>
        <w:numPr>
          <w:ilvl w:val="0"/>
          <w:numId w:val="10"/>
        </w:numPr>
        <w:spacing w:line="276" w:lineRule="auto"/>
        <w:jc w:val="both"/>
        <w:rPr>
          <w:sz w:val="28"/>
          <w:szCs w:val="28"/>
        </w:rPr>
      </w:pPr>
      <w:r w:rsidRPr="00C678B0">
        <w:rPr>
          <w:sz w:val="28"/>
          <w:szCs w:val="28"/>
        </w:rPr>
        <w:t>Do the proposed equipments have the technical capacity to hold the data required to use the new system?</w:t>
      </w:r>
    </w:p>
    <w:p w:rsidR="006D5535" w:rsidRPr="00C678B0" w:rsidRDefault="006D5535" w:rsidP="00C678B0">
      <w:pPr>
        <w:numPr>
          <w:ilvl w:val="0"/>
          <w:numId w:val="10"/>
        </w:numPr>
        <w:spacing w:line="276" w:lineRule="auto"/>
        <w:jc w:val="both"/>
        <w:rPr>
          <w:sz w:val="28"/>
          <w:szCs w:val="28"/>
        </w:rPr>
      </w:pPr>
      <w:r w:rsidRPr="00C678B0">
        <w:rPr>
          <w:sz w:val="28"/>
          <w:szCs w:val="28"/>
        </w:rPr>
        <w:t>Will the proposed system provide adequate response to inquiries, regardless of the number or location of users?</w:t>
      </w:r>
    </w:p>
    <w:p w:rsidR="006D5535" w:rsidRPr="00C678B0" w:rsidRDefault="006D5535" w:rsidP="00C678B0">
      <w:pPr>
        <w:numPr>
          <w:ilvl w:val="0"/>
          <w:numId w:val="10"/>
        </w:numPr>
        <w:spacing w:line="276" w:lineRule="auto"/>
        <w:jc w:val="both"/>
        <w:rPr>
          <w:sz w:val="28"/>
          <w:szCs w:val="28"/>
        </w:rPr>
      </w:pPr>
      <w:r w:rsidRPr="00C678B0">
        <w:rPr>
          <w:sz w:val="28"/>
          <w:szCs w:val="28"/>
        </w:rPr>
        <w:t>Can the system be upgraded if developed?</w:t>
      </w:r>
    </w:p>
    <w:p w:rsidR="006D5535" w:rsidRPr="00C678B0" w:rsidRDefault="006D5535" w:rsidP="00C678B0">
      <w:pPr>
        <w:numPr>
          <w:ilvl w:val="0"/>
          <w:numId w:val="10"/>
        </w:numPr>
        <w:spacing w:line="276" w:lineRule="auto"/>
        <w:jc w:val="both"/>
        <w:rPr>
          <w:sz w:val="28"/>
          <w:szCs w:val="28"/>
        </w:rPr>
      </w:pPr>
      <w:r w:rsidRPr="00C678B0">
        <w:rPr>
          <w:sz w:val="28"/>
          <w:szCs w:val="28"/>
        </w:rPr>
        <w:t>Are there technical guarantees of accuracy, reliability, ease of access and data security?</w:t>
      </w:r>
    </w:p>
    <w:p w:rsidR="00D3078C" w:rsidRDefault="00D3078C" w:rsidP="00C678B0">
      <w:pPr>
        <w:tabs>
          <w:tab w:val="left" w:pos="4306"/>
        </w:tabs>
        <w:spacing w:line="360" w:lineRule="auto"/>
        <w:jc w:val="both"/>
        <w:rPr>
          <w:sz w:val="32"/>
          <w:szCs w:val="32"/>
        </w:rPr>
      </w:pPr>
    </w:p>
    <w:p w:rsidR="006D5535" w:rsidRPr="00C678B0" w:rsidRDefault="006D5535" w:rsidP="00C678B0">
      <w:pPr>
        <w:tabs>
          <w:tab w:val="left" w:pos="4306"/>
        </w:tabs>
        <w:spacing w:line="360" w:lineRule="auto"/>
        <w:jc w:val="both"/>
        <w:rPr>
          <w:sz w:val="32"/>
          <w:szCs w:val="32"/>
        </w:rPr>
      </w:pPr>
      <w:r w:rsidRPr="00C678B0">
        <w:rPr>
          <w:sz w:val="32"/>
          <w:szCs w:val="32"/>
        </w:rPr>
        <w:t xml:space="preserve"> </w:t>
      </w:r>
      <w:r w:rsidRPr="00C678B0">
        <w:rPr>
          <w:b/>
          <w:bCs/>
          <w:sz w:val="32"/>
          <w:szCs w:val="32"/>
          <w:u w:val="single"/>
        </w:rPr>
        <w:t>Operational Feasibility</w:t>
      </w:r>
      <w:r w:rsidRPr="00C678B0">
        <w:rPr>
          <w:b/>
          <w:bCs/>
          <w:sz w:val="32"/>
          <w:szCs w:val="32"/>
        </w:rPr>
        <w:t>:</w:t>
      </w:r>
    </w:p>
    <w:p w:rsidR="006D5535" w:rsidRPr="00C678B0" w:rsidRDefault="006D5535" w:rsidP="00C678B0">
      <w:pPr>
        <w:spacing w:line="276" w:lineRule="auto"/>
        <w:jc w:val="both"/>
        <w:rPr>
          <w:sz w:val="28"/>
          <w:szCs w:val="28"/>
        </w:rPr>
      </w:pPr>
      <w:r w:rsidRPr="00C678B0">
        <w:rPr>
          <w:sz w:val="28"/>
          <w:szCs w:val="28"/>
        </w:rPr>
        <w:t>Proposed projects are beneficial only if they can be turned out into information systems,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6D5535" w:rsidRPr="00C678B0" w:rsidRDefault="006D5535" w:rsidP="00C678B0">
      <w:pPr>
        <w:numPr>
          <w:ilvl w:val="0"/>
          <w:numId w:val="11"/>
        </w:numPr>
        <w:tabs>
          <w:tab w:val="num" w:pos="360"/>
        </w:tabs>
        <w:spacing w:line="276" w:lineRule="auto"/>
        <w:ind w:left="360"/>
        <w:jc w:val="both"/>
        <w:rPr>
          <w:sz w:val="28"/>
          <w:szCs w:val="28"/>
        </w:rPr>
      </w:pPr>
      <w:r w:rsidRPr="00C678B0">
        <w:rPr>
          <w:sz w:val="28"/>
          <w:szCs w:val="28"/>
        </w:rPr>
        <w:t>Is there sufficient support for the management from the users?</w:t>
      </w:r>
    </w:p>
    <w:p w:rsidR="006D5535" w:rsidRPr="00C678B0" w:rsidRDefault="006D5535" w:rsidP="00C678B0">
      <w:pPr>
        <w:numPr>
          <w:ilvl w:val="0"/>
          <w:numId w:val="11"/>
        </w:numPr>
        <w:tabs>
          <w:tab w:val="num" w:pos="360"/>
        </w:tabs>
        <w:spacing w:line="276" w:lineRule="auto"/>
        <w:ind w:left="360"/>
        <w:jc w:val="both"/>
        <w:rPr>
          <w:sz w:val="28"/>
          <w:szCs w:val="28"/>
        </w:rPr>
      </w:pPr>
      <w:r w:rsidRPr="00C678B0">
        <w:rPr>
          <w:sz w:val="28"/>
          <w:szCs w:val="28"/>
        </w:rPr>
        <w:t>Will the system be used and work properly if it is being developed and implemented?</w:t>
      </w:r>
    </w:p>
    <w:p w:rsidR="006D5535" w:rsidRPr="00C678B0" w:rsidRDefault="006D5535" w:rsidP="00C678B0">
      <w:pPr>
        <w:numPr>
          <w:ilvl w:val="0"/>
          <w:numId w:val="11"/>
        </w:numPr>
        <w:tabs>
          <w:tab w:val="num" w:pos="360"/>
        </w:tabs>
        <w:spacing w:line="276" w:lineRule="auto"/>
        <w:ind w:left="360"/>
        <w:jc w:val="both"/>
        <w:rPr>
          <w:sz w:val="28"/>
          <w:szCs w:val="28"/>
        </w:rPr>
      </w:pPr>
      <w:r w:rsidRPr="00C678B0">
        <w:rPr>
          <w:sz w:val="28"/>
          <w:szCs w:val="28"/>
        </w:rPr>
        <w:lastRenderedPageBreak/>
        <w:t>Will there be any resistance from the user that will undermine the possible application benefits?</w:t>
      </w:r>
    </w:p>
    <w:p w:rsidR="006D5535" w:rsidRPr="00C678B0" w:rsidRDefault="006D5535" w:rsidP="00C678B0">
      <w:pPr>
        <w:spacing w:line="276" w:lineRule="auto"/>
        <w:jc w:val="both"/>
        <w:rPr>
          <w:sz w:val="28"/>
          <w:szCs w:val="28"/>
        </w:rPr>
      </w:pPr>
      <w:r w:rsidRPr="00C678B0">
        <w:rPr>
          <w:sz w:val="28"/>
          <w:szCs w:val="28"/>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6D5535" w:rsidRPr="00C678B0" w:rsidRDefault="006D5535" w:rsidP="00C678B0">
      <w:pPr>
        <w:spacing w:line="276" w:lineRule="auto"/>
        <w:jc w:val="both"/>
        <w:rPr>
          <w:sz w:val="28"/>
          <w:szCs w:val="28"/>
        </w:rPr>
      </w:pPr>
      <w:r w:rsidRPr="00C678B0">
        <w:rPr>
          <w:sz w:val="28"/>
          <w:szCs w:val="28"/>
        </w:rPr>
        <w:t>The well-planned design would ensure the optimal utilization of the computer resources and would help in the improvement of performance status.</w:t>
      </w:r>
    </w:p>
    <w:p w:rsidR="006D5535" w:rsidRPr="003526E1" w:rsidRDefault="006D5535" w:rsidP="006D5535">
      <w:pPr>
        <w:spacing w:line="360" w:lineRule="auto"/>
        <w:jc w:val="both"/>
        <w:rPr>
          <w:rFonts w:ascii="Arial" w:hAnsi="Arial" w:cs="Arial"/>
          <w:b/>
          <w:bCs/>
          <w:sz w:val="12"/>
        </w:rPr>
      </w:pPr>
    </w:p>
    <w:p w:rsidR="006D5535" w:rsidRPr="00C678B0" w:rsidRDefault="006D5535" w:rsidP="006D5535">
      <w:pPr>
        <w:spacing w:line="360" w:lineRule="auto"/>
        <w:jc w:val="both"/>
        <w:rPr>
          <w:b/>
          <w:bCs/>
          <w:sz w:val="32"/>
          <w:szCs w:val="32"/>
          <w:u w:val="single"/>
        </w:rPr>
      </w:pPr>
      <w:r w:rsidRPr="00C678B0">
        <w:rPr>
          <w:b/>
          <w:bCs/>
          <w:sz w:val="32"/>
          <w:szCs w:val="32"/>
          <w:u w:val="single"/>
        </w:rPr>
        <w:t>Economic Feasibility</w:t>
      </w:r>
      <w:r w:rsidRPr="00C678B0">
        <w:rPr>
          <w:b/>
          <w:bCs/>
          <w:sz w:val="32"/>
          <w:szCs w:val="32"/>
        </w:rPr>
        <w:t>:</w:t>
      </w:r>
    </w:p>
    <w:p w:rsidR="006D5535" w:rsidRPr="00D3078C" w:rsidRDefault="006D5535" w:rsidP="00D3078C">
      <w:pPr>
        <w:spacing w:line="276" w:lineRule="auto"/>
        <w:jc w:val="both"/>
        <w:rPr>
          <w:sz w:val="28"/>
          <w:szCs w:val="28"/>
        </w:rPr>
      </w:pPr>
      <w:r w:rsidRPr="00C678B0">
        <w:rPr>
          <w:sz w:val="28"/>
          <w:szCs w:val="28"/>
        </w:rPr>
        <w:t xml:space="preserve">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additional hardware or software.  </w:t>
      </w:r>
    </w:p>
    <w:p w:rsidR="00606F01" w:rsidRDefault="00E67328"/>
    <w:p w:rsidR="00D3078C" w:rsidRDefault="00D3078C" w:rsidP="00ED4E3E">
      <w:pPr>
        <w:jc w:val="center"/>
        <w:rPr>
          <w:b/>
          <w:sz w:val="32"/>
          <w:u w:val="single"/>
        </w:rPr>
      </w:pPr>
    </w:p>
    <w:p w:rsidR="00ED4E3E" w:rsidRDefault="00ED4E3E" w:rsidP="00ED4E3E">
      <w:pPr>
        <w:jc w:val="center"/>
        <w:rPr>
          <w:b/>
          <w:sz w:val="32"/>
          <w:u w:val="single"/>
        </w:rPr>
      </w:pPr>
      <w:r w:rsidRPr="004A507B">
        <w:rPr>
          <w:b/>
          <w:sz w:val="32"/>
          <w:u w:val="single"/>
        </w:rPr>
        <w:t>DFD DIAGRAMS:</w:t>
      </w:r>
    </w:p>
    <w:p w:rsidR="00ED4E3E" w:rsidRDefault="00ED4E3E" w:rsidP="00ED4E3E">
      <w:pPr>
        <w:jc w:val="center"/>
        <w:rPr>
          <w:b/>
          <w:sz w:val="32"/>
          <w:u w:val="single"/>
        </w:rPr>
      </w:pPr>
    </w:p>
    <w:p w:rsidR="00ED4E3E" w:rsidRDefault="00ED4E3E" w:rsidP="00ED4E3E">
      <w:pPr>
        <w:rPr>
          <w:b/>
          <w:sz w:val="28"/>
          <w:szCs w:val="28"/>
          <w:u w:val="single"/>
        </w:rPr>
      </w:pPr>
      <w:r w:rsidRPr="009972EE">
        <w:rPr>
          <w:b/>
          <w:sz w:val="28"/>
          <w:szCs w:val="28"/>
          <w:u w:val="single"/>
        </w:rPr>
        <w:t>Context Level Dfd</w:t>
      </w:r>
    </w:p>
    <w:p w:rsidR="00ED4E3E" w:rsidRDefault="00ED4E3E" w:rsidP="00ED4E3E">
      <w:pPr>
        <w:rPr>
          <w:b/>
          <w:sz w:val="28"/>
          <w:szCs w:val="28"/>
          <w:u w:val="single"/>
        </w:rPr>
      </w:pPr>
    </w:p>
    <w:p w:rsidR="00ED4E3E" w:rsidRDefault="00ED4E3E" w:rsidP="00ED4E3E">
      <w:pPr>
        <w:rPr>
          <w:b/>
          <w:sz w:val="28"/>
          <w:szCs w:val="28"/>
        </w:rPr>
      </w:pPr>
      <w:r>
        <w:rPr>
          <w:b/>
          <w:noProof/>
          <w:sz w:val="28"/>
          <w:szCs w:val="28"/>
        </w:rPr>
        <w:drawing>
          <wp:inline distT="0" distB="0" distL="0" distR="0">
            <wp:extent cx="5038090" cy="141478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090" cy="1414780"/>
                    </a:xfrm>
                    <a:prstGeom prst="rect">
                      <a:avLst/>
                    </a:prstGeom>
                    <a:noFill/>
                    <a:ln>
                      <a:noFill/>
                    </a:ln>
                  </pic:spPr>
                </pic:pic>
              </a:graphicData>
            </a:graphic>
          </wp:inline>
        </w:drawing>
      </w:r>
    </w:p>
    <w:p w:rsidR="00ED4E3E" w:rsidRDefault="00ED4E3E" w:rsidP="00ED4E3E">
      <w:pPr>
        <w:rPr>
          <w:b/>
          <w:sz w:val="28"/>
          <w:szCs w:val="28"/>
        </w:rPr>
      </w:pPr>
      <w:r w:rsidRPr="009972EE">
        <w:rPr>
          <w:b/>
          <w:sz w:val="28"/>
          <w:szCs w:val="28"/>
          <w:u w:val="single"/>
        </w:rPr>
        <w:t>Level 0 DFD for Admin</w:t>
      </w:r>
      <w:r>
        <w:rPr>
          <w:b/>
          <w:sz w:val="28"/>
          <w:szCs w:val="28"/>
        </w:rPr>
        <w:t>:</w:t>
      </w:r>
    </w:p>
    <w:p w:rsidR="00ED4E3E" w:rsidRDefault="00ED4E3E" w:rsidP="00ED4E3E">
      <w:pPr>
        <w:rPr>
          <w:b/>
          <w:sz w:val="28"/>
          <w:szCs w:val="28"/>
        </w:rPr>
      </w:pPr>
    </w:p>
    <w:p w:rsidR="00ED4E3E" w:rsidRDefault="00ED4E3E" w:rsidP="00ED4E3E">
      <w:pPr>
        <w:rPr>
          <w:b/>
          <w:sz w:val="28"/>
          <w:szCs w:val="28"/>
        </w:rPr>
      </w:pPr>
      <w:r>
        <w:rPr>
          <w:b/>
          <w:noProof/>
          <w:sz w:val="28"/>
          <w:szCs w:val="28"/>
        </w:rPr>
        <w:drawing>
          <wp:inline distT="0" distB="0" distL="0" distR="0">
            <wp:extent cx="5486400" cy="14490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449070"/>
                    </a:xfrm>
                    <a:prstGeom prst="rect">
                      <a:avLst/>
                    </a:prstGeom>
                    <a:noFill/>
                    <a:ln>
                      <a:noFill/>
                    </a:ln>
                  </pic:spPr>
                </pic:pic>
              </a:graphicData>
            </a:graphic>
          </wp:inline>
        </w:drawing>
      </w:r>
    </w:p>
    <w:p w:rsidR="00ED4E3E" w:rsidRDefault="00ED4E3E" w:rsidP="00ED4E3E">
      <w:pPr>
        <w:rPr>
          <w:b/>
          <w:sz w:val="28"/>
          <w:szCs w:val="28"/>
          <w:u w:val="single"/>
        </w:rPr>
      </w:pPr>
    </w:p>
    <w:p w:rsidR="00ED4E3E" w:rsidRDefault="00ED4E3E" w:rsidP="00ED4E3E">
      <w:pPr>
        <w:rPr>
          <w:b/>
          <w:sz w:val="28"/>
          <w:szCs w:val="28"/>
          <w:u w:val="single"/>
        </w:rPr>
      </w:pPr>
    </w:p>
    <w:p w:rsidR="00ED4E3E" w:rsidRDefault="00ED4E3E" w:rsidP="00ED4E3E">
      <w:pPr>
        <w:rPr>
          <w:b/>
          <w:sz w:val="28"/>
          <w:szCs w:val="28"/>
          <w:u w:val="single"/>
        </w:rPr>
      </w:pPr>
      <w:r w:rsidRPr="00794A51">
        <w:rPr>
          <w:b/>
          <w:sz w:val="28"/>
          <w:szCs w:val="28"/>
          <w:u w:val="single"/>
        </w:rPr>
        <w:lastRenderedPageBreak/>
        <w:t>Level 0 DFD for Customer:</w:t>
      </w:r>
    </w:p>
    <w:p w:rsidR="00ED4E3E" w:rsidRDefault="00ED4E3E" w:rsidP="00ED4E3E">
      <w:pPr>
        <w:tabs>
          <w:tab w:val="left" w:pos="5162"/>
        </w:tabs>
        <w:rPr>
          <w:sz w:val="28"/>
          <w:szCs w:val="28"/>
        </w:rPr>
      </w:pPr>
      <w:r>
        <w:rPr>
          <w:sz w:val="28"/>
          <w:szCs w:val="28"/>
        </w:rPr>
        <w:tab/>
      </w:r>
    </w:p>
    <w:p w:rsidR="00ED4E3E" w:rsidRDefault="00ED4E3E" w:rsidP="00ED4E3E">
      <w:pPr>
        <w:tabs>
          <w:tab w:val="left" w:pos="5162"/>
        </w:tabs>
        <w:rPr>
          <w:sz w:val="28"/>
          <w:szCs w:val="28"/>
        </w:rPr>
      </w:pPr>
    </w:p>
    <w:p w:rsidR="00ED4E3E" w:rsidRDefault="00ED4E3E" w:rsidP="00ED4E3E">
      <w:pPr>
        <w:tabs>
          <w:tab w:val="left" w:pos="5162"/>
        </w:tabs>
        <w:rPr>
          <w:sz w:val="28"/>
          <w:szCs w:val="28"/>
        </w:rPr>
      </w:pPr>
      <w:r>
        <w:rPr>
          <w:noProof/>
          <w:sz w:val="28"/>
          <w:szCs w:val="28"/>
        </w:rPr>
        <w:drawing>
          <wp:inline distT="0" distB="0" distL="0" distR="0">
            <wp:extent cx="5486400" cy="238950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389505"/>
                    </a:xfrm>
                    <a:prstGeom prst="rect">
                      <a:avLst/>
                    </a:prstGeom>
                    <a:noFill/>
                    <a:ln>
                      <a:noFill/>
                    </a:ln>
                  </pic:spPr>
                </pic:pic>
              </a:graphicData>
            </a:graphic>
          </wp:inline>
        </w:drawing>
      </w:r>
    </w:p>
    <w:p w:rsidR="00ED4E3E" w:rsidRDefault="00ED4E3E" w:rsidP="00ED4E3E">
      <w:pPr>
        <w:tabs>
          <w:tab w:val="left" w:pos="5162"/>
        </w:tabs>
        <w:rPr>
          <w:sz w:val="28"/>
          <w:szCs w:val="28"/>
        </w:rPr>
      </w:pPr>
    </w:p>
    <w:p w:rsidR="00ED4E3E" w:rsidRDefault="00ED4E3E" w:rsidP="00ED4E3E">
      <w:pPr>
        <w:tabs>
          <w:tab w:val="left" w:pos="5162"/>
        </w:tabs>
        <w:rPr>
          <w:b/>
          <w:sz w:val="28"/>
          <w:szCs w:val="28"/>
          <w:u w:val="single"/>
        </w:rPr>
      </w:pPr>
      <w:r>
        <w:rPr>
          <w:b/>
          <w:sz w:val="28"/>
          <w:szCs w:val="28"/>
          <w:u w:val="single"/>
        </w:rPr>
        <w:t>Level 0 DFD for Bank Admin:</w:t>
      </w: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rPr>
      </w:pPr>
      <w:r>
        <w:rPr>
          <w:b/>
          <w:noProof/>
          <w:sz w:val="28"/>
          <w:szCs w:val="28"/>
        </w:rPr>
        <w:drawing>
          <wp:inline distT="0" distB="0" distL="0" distR="0">
            <wp:extent cx="5486400" cy="1216025"/>
            <wp:effectExtent l="0" t="0" r="0"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216025"/>
                    </a:xfrm>
                    <a:prstGeom prst="rect">
                      <a:avLst/>
                    </a:prstGeom>
                    <a:noFill/>
                    <a:ln>
                      <a:noFill/>
                    </a:ln>
                  </pic:spPr>
                </pic:pic>
              </a:graphicData>
            </a:graphic>
          </wp:inline>
        </w:drawing>
      </w:r>
    </w:p>
    <w:p w:rsidR="00ED4E3E" w:rsidRDefault="00ED4E3E" w:rsidP="00ED4E3E">
      <w:pPr>
        <w:tabs>
          <w:tab w:val="left" w:pos="5162"/>
        </w:tabs>
        <w:rPr>
          <w:sz w:val="28"/>
          <w:szCs w:val="28"/>
        </w:rPr>
      </w:pP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u w:val="single"/>
        </w:rPr>
      </w:pPr>
    </w:p>
    <w:p w:rsidR="00D3078C" w:rsidRDefault="00D3078C" w:rsidP="00ED4E3E">
      <w:pPr>
        <w:tabs>
          <w:tab w:val="left" w:pos="5162"/>
        </w:tabs>
        <w:rPr>
          <w:b/>
          <w:sz w:val="28"/>
          <w:szCs w:val="28"/>
          <w:u w:val="single"/>
        </w:rPr>
      </w:pPr>
    </w:p>
    <w:p w:rsidR="00D3078C" w:rsidRDefault="00D3078C" w:rsidP="00ED4E3E">
      <w:pPr>
        <w:tabs>
          <w:tab w:val="left" w:pos="5162"/>
        </w:tabs>
        <w:rPr>
          <w:b/>
          <w:sz w:val="28"/>
          <w:szCs w:val="28"/>
          <w:u w:val="single"/>
        </w:rPr>
      </w:pPr>
    </w:p>
    <w:p w:rsidR="00D3078C" w:rsidRDefault="00D3078C" w:rsidP="00ED4E3E">
      <w:pPr>
        <w:tabs>
          <w:tab w:val="left" w:pos="5162"/>
        </w:tabs>
        <w:rPr>
          <w:b/>
          <w:sz w:val="28"/>
          <w:szCs w:val="28"/>
          <w:u w:val="single"/>
        </w:rPr>
      </w:pPr>
    </w:p>
    <w:p w:rsidR="00ED4E3E" w:rsidRDefault="00ED4E3E" w:rsidP="00ED4E3E">
      <w:pPr>
        <w:tabs>
          <w:tab w:val="left" w:pos="5162"/>
        </w:tabs>
        <w:rPr>
          <w:b/>
          <w:sz w:val="28"/>
          <w:szCs w:val="28"/>
          <w:u w:val="single"/>
        </w:rPr>
      </w:pPr>
      <w:r w:rsidRPr="001C064E">
        <w:rPr>
          <w:b/>
          <w:sz w:val="28"/>
          <w:szCs w:val="28"/>
          <w:u w:val="single"/>
        </w:rPr>
        <w:t>Level 1 DFD for Chosen Bank:</w:t>
      </w: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rPr>
      </w:pPr>
      <w:r>
        <w:rPr>
          <w:b/>
          <w:noProof/>
          <w:sz w:val="28"/>
          <w:szCs w:val="28"/>
        </w:rPr>
        <w:lastRenderedPageBreak/>
        <w:drawing>
          <wp:inline distT="0" distB="0" distL="0" distR="0">
            <wp:extent cx="5486400" cy="20097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rsidR="00ED4E3E" w:rsidRDefault="00ED4E3E" w:rsidP="00ED4E3E">
      <w:pPr>
        <w:tabs>
          <w:tab w:val="left" w:pos="5162"/>
        </w:tabs>
        <w:rPr>
          <w:b/>
          <w:sz w:val="28"/>
          <w:szCs w:val="28"/>
        </w:rPr>
      </w:pPr>
    </w:p>
    <w:p w:rsidR="00ED4E3E" w:rsidRDefault="00ED4E3E" w:rsidP="00ED4E3E">
      <w:pPr>
        <w:tabs>
          <w:tab w:val="left" w:pos="5162"/>
        </w:tabs>
        <w:rPr>
          <w:b/>
          <w:sz w:val="28"/>
          <w:szCs w:val="28"/>
        </w:rPr>
      </w:pPr>
    </w:p>
    <w:p w:rsidR="00ED4E3E" w:rsidRDefault="00ED4E3E" w:rsidP="00ED4E3E">
      <w:pPr>
        <w:tabs>
          <w:tab w:val="left" w:pos="5162"/>
        </w:tabs>
        <w:rPr>
          <w:b/>
          <w:sz w:val="28"/>
          <w:szCs w:val="28"/>
          <w:u w:val="single"/>
        </w:rPr>
      </w:pPr>
      <w:r w:rsidRPr="001D1234">
        <w:rPr>
          <w:b/>
          <w:sz w:val="28"/>
          <w:szCs w:val="28"/>
          <w:u w:val="single"/>
        </w:rPr>
        <w:t>Level 1 DFD for Banker Login:</w:t>
      </w:r>
    </w:p>
    <w:p w:rsidR="00ED4E3E" w:rsidRPr="001D1234" w:rsidRDefault="00ED4E3E" w:rsidP="00ED4E3E">
      <w:pPr>
        <w:tabs>
          <w:tab w:val="left" w:pos="5162"/>
        </w:tabs>
        <w:rPr>
          <w:b/>
          <w:sz w:val="28"/>
          <w:szCs w:val="28"/>
          <w:u w:val="single"/>
        </w:rPr>
      </w:pPr>
      <w:r>
        <w:rPr>
          <w:b/>
          <w:noProof/>
          <w:sz w:val="28"/>
          <w:szCs w:val="28"/>
        </w:rPr>
        <w:drawing>
          <wp:inline distT="0" distB="0" distL="0" distR="0">
            <wp:extent cx="5710555" cy="3398520"/>
            <wp:effectExtent l="0" t="0" r="444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0555" cy="3398520"/>
                    </a:xfrm>
                    <a:prstGeom prst="rect">
                      <a:avLst/>
                    </a:prstGeom>
                    <a:noFill/>
                    <a:ln>
                      <a:noFill/>
                    </a:ln>
                  </pic:spPr>
                </pic:pic>
              </a:graphicData>
            </a:graphic>
          </wp:inline>
        </w:drawing>
      </w:r>
    </w:p>
    <w:p w:rsidR="00ED4E3E" w:rsidRDefault="00ED4E3E" w:rsidP="00ED4E3E">
      <w:pPr>
        <w:tabs>
          <w:tab w:val="left" w:pos="5162"/>
        </w:tabs>
        <w:rPr>
          <w:b/>
          <w:sz w:val="28"/>
          <w:szCs w:val="28"/>
          <w:u w:val="single"/>
        </w:rPr>
      </w:pPr>
      <w:r w:rsidRPr="00EA2C9C">
        <w:rPr>
          <w:b/>
          <w:sz w:val="28"/>
          <w:szCs w:val="28"/>
          <w:u w:val="single"/>
        </w:rPr>
        <w:t>Level 2 for Money Transfer:</w:t>
      </w: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rPr>
      </w:pPr>
      <w:r>
        <w:rPr>
          <w:b/>
          <w:noProof/>
          <w:sz w:val="28"/>
          <w:szCs w:val="28"/>
        </w:rPr>
        <w:drawing>
          <wp:inline distT="0" distB="0" distL="0" distR="0">
            <wp:extent cx="5486400" cy="931545"/>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931545"/>
                    </a:xfrm>
                    <a:prstGeom prst="rect">
                      <a:avLst/>
                    </a:prstGeom>
                    <a:noFill/>
                    <a:ln>
                      <a:noFill/>
                    </a:ln>
                  </pic:spPr>
                </pic:pic>
              </a:graphicData>
            </a:graphic>
          </wp:inline>
        </w:drawing>
      </w:r>
    </w:p>
    <w:p w:rsidR="00ED4E3E" w:rsidRDefault="00ED4E3E" w:rsidP="00ED4E3E">
      <w:pPr>
        <w:tabs>
          <w:tab w:val="left" w:pos="5162"/>
        </w:tabs>
        <w:rPr>
          <w:b/>
          <w:sz w:val="28"/>
          <w:szCs w:val="28"/>
        </w:rPr>
      </w:pPr>
    </w:p>
    <w:p w:rsidR="00ED4E3E" w:rsidRDefault="00ED4E3E" w:rsidP="00ED4E3E">
      <w:pPr>
        <w:tabs>
          <w:tab w:val="left" w:pos="5162"/>
        </w:tabs>
        <w:rPr>
          <w:b/>
          <w:sz w:val="28"/>
          <w:szCs w:val="28"/>
        </w:rPr>
      </w:pPr>
    </w:p>
    <w:p w:rsidR="00ED4E3E" w:rsidRPr="00F030F7" w:rsidRDefault="00ED4E3E" w:rsidP="00ED4E3E">
      <w:pPr>
        <w:tabs>
          <w:tab w:val="left" w:pos="5162"/>
        </w:tabs>
        <w:rPr>
          <w:b/>
          <w:sz w:val="28"/>
          <w:szCs w:val="28"/>
          <w:u w:val="single"/>
        </w:rPr>
      </w:pPr>
      <w:r w:rsidRPr="00F030F7">
        <w:rPr>
          <w:b/>
          <w:sz w:val="28"/>
          <w:szCs w:val="28"/>
          <w:u w:val="single"/>
        </w:rPr>
        <w:t>Level 2 DFD for Transaction Reports:</w:t>
      </w: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u w:val="single"/>
        </w:rPr>
      </w:pPr>
      <w:r>
        <w:rPr>
          <w:b/>
          <w:noProof/>
          <w:sz w:val="28"/>
          <w:szCs w:val="28"/>
        </w:rPr>
        <w:drawing>
          <wp:inline distT="0" distB="0" distL="0" distR="0">
            <wp:extent cx="5486400" cy="1656080"/>
            <wp:effectExtent l="0" t="0" r="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656080"/>
                    </a:xfrm>
                    <a:prstGeom prst="rect">
                      <a:avLst/>
                    </a:prstGeom>
                    <a:noFill/>
                    <a:ln>
                      <a:noFill/>
                    </a:ln>
                  </pic:spPr>
                </pic:pic>
              </a:graphicData>
            </a:graphic>
          </wp:inline>
        </w:drawing>
      </w: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u w:val="single"/>
        </w:rPr>
      </w:pPr>
    </w:p>
    <w:p w:rsidR="00ED4E3E" w:rsidRDefault="00ED4E3E" w:rsidP="00ED4E3E">
      <w:pPr>
        <w:tabs>
          <w:tab w:val="left" w:pos="5162"/>
        </w:tabs>
        <w:rPr>
          <w:b/>
          <w:sz w:val="28"/>
          <w:szCs w:val="28"/>
        </w:rPr>
      </w:pPr>
    </w:p>
    <w:p w:rsidR="007F2C8C" w:rsidRPr="00DE7508" w:rsidRDefault="007F2C8C" w:rsidP="007F2C8C">
      <w:pPr>
        <w:tabs>
          <w:tab w:val="left" w:pos="7630"/>
        </w:tabs>
        <w:rPr>
          <w:rFonts w:ascii="Garamond" w:hAnsi="Garamond"/>
          <w:b/>
          <w:sz w:val="32"/>
          <w:szCs w:val="32"/>
          <w:u w:val="single"/>
        </w:rPr>
      </w:pPr>
      <w:r w:rsidRPr="00883EA8">
        <w:rPr>
          <w:rFonts w:ascii="Garamond" w:hAnsi="Garamond"/>
          <w:b/>
          <w:sz w:val="32"/>
          <w:szCs w:val="32"/>
        </w:rPr>
        <w:t xml:space="preserve"> </w:t>
      </w:r>
      <w:r w:rsidRPr="00DE7508">
        <w:rPr>
          <w:rFonts w:ascii="Garamond" w:hAnsi="Garamond"/>
          <w:b/>
          <w:sz w:val="32"/>
          <w:szCs w:val="32"/>
          <w:u w:val="single"/>
        </w:rPr>
        <w:t>UML DIAGRAMS</w:t>
      </w:r>
    </w:p>
    <w:p w:rsidR="007F2C8C" w:rsidRDefault="007F2C8C" w:rsidP="007F2C8C">
      <w:pPr>
        <w:tabs>
          <w:tab w:val="left" w:pos="7630"/>
        </w:tabs>
        <w:rPr>
          <w:b/>
          <w:sz w:val="32"/>
          <w:u w:val="single"/>
        </w:rPr>
      </w:pPr>
    </w:p>
    <w:p w:rsidR="007F2C8C" w:rsidRPr="00485CA9" w:rsidRDefault="007F2C8C" w:rsidP="007F2C8C">
      <w:pPr>
        <w:pStyle w:val="HTMLPreformatted"/>
        <w:spacing w:line="288" w:lineRule="atLeast"/>
        <w:jc w:val="both"/>
        <w:rPr>
          <w:rStyle w:val="HTMLTypewriter2"/>
          <w:rFonts w:ascii="Verdana" w:hAnsi="Verdana"/>
          <w:color w:val="000000"/>
        </w:rPr>
      </w:pPr>
      <w:r w:rsidRPr="00485CA9">
        <w:rPr>
          <w:rStyle w:val="HTMLTypewriter2"/>
          <w:rFonts w:ascii="Verdana" w:hAnsi="Verdana"/>
          <w:b/>
          <w:color w:val="000000"/>
        </w:rPr>
        <w:t>Unified Modeling Language</w:t>
      </w:r>
      <w:r w:rsidRPr="00485CA9">
        <w:rPr>
          <w:rStyle w:val="HTMLTypewriter2"/>
          <w:rFonts w:ascii="Verdana" w:hAnsi="Verdana"/>
          <w:color w:val="000000"/>
        </w:rPr>
        <w:t>:</w:t>
      </w:r>
    </w:p>
    <w:p w:rsidR="007F2C8C" w:rsidRPr="00485CA9" w:rsidRDefault="007F2C8C" w:rsidP="007F2C8C">
      <w:pPr>
        <w:pStyle w:val="HTMLPreformatted"/>
        <w:spacing w:line="288" w:lineRule="atLeast"/>
        <w:jc w:val="both"/>
        <w:rPr>
          <w:rStyle w:val="HTMLTypewriter2"/>
          <w:rFonts w:ascii="Verdana" w:hAnsi="Verdana"/>
          <w:color w:val="000000"/>
        </w:rPr>
      </w:pPr>
    </w:p>
    <w:p w:rsidR="007F2C8C" w:rsidRPr="008310A4" w:rsidRDefault="007F2C8C" w:rsidP="007F2C8C">
      <w:pPr>
        <w:spacing w:line="360" w:lineRule="auto"/>
        <w:jc w:val="both"/>
        <w:rPr>
          <w:rFonts w:ascii="Arial" w:eastAsia="Arial Unicode MS" w:hAnsi="Arial" w:cs="Arial"/>
          <w:bCs/>
        </w:rPr>
      </w:pPr>
      <w:r w:rsidRPr="008310A4">
        <w:rPr>
          <w:rFonts w:ascii="Arial" w:eastAsia="Arial Unicode MS" w:hAnsi="Arial" w:cs="Arial"/>
          <w:bCs/>
        </w:rPr>
        <w:t>The Unified Modeling Language allows the software engineer to express an analysis model using the modeling notation that is governed by a set of syntactic semantic and pragmatic rules.</w:t>
      </w:r>
    </w:p>
    <w:p w:rsidR="007F2C8C" w:rsidRPr="008310A4" w:rsidRDefault="007F2C8C" w:rsidP="007F2C8C">
      <w:pPr>
        <w:pStyle w:val="Default"/>
        <w:rPr>
          <w:rFonts w:ascii="Arial" w:eastAsia="Arial Unicode MS" w:hAnsi="Arial" w:cs="Arial"/>
        </w:rPr>
      </w:pPr>
    </w:p>
    <w:p w:rsidR="007F2C8C" w:rsidRPr="008310A4" w:rsidRDefault="007F2C8C" w:rsidP="007F2C8C">
      <w:pPr>
        <w:spacing w:line="360" w:lineRule="auto"/>
        <w:jc w:val="both"/>
        <w:rPr>
          <w:rFonts w:ascii="Arial" w:eastAsia="Arial Unicode MS" w:hAnsi="Arial" w:cs="Arial"/>
          <w:bCs/>
        </w:rPr>
      </w:pPr>
      <w:r w:rsidRPr="008310A4">
        <w:rPr>
          <w:rFonts w:ascii="Arial" w:eastAsia="Arial Unicode MS" w:hAnsi="Arial" w:cs="Arial"/>
          <w:bCs/>
        </w:rPr>
        <w:t>A UML system is represented using five different views that describe the system from distinctly different perspective. Each view is defined by a set of diagram, which is as follows.</w:t>
      </w:r>
    </w:p>
    <w:p w:rsidR="007F2C8C" w:rsidRPr="007F2C8C" w:rsidRDefault="007F2C8C" w:rsidP="007F2C8C">
      <w:pPr>
        <w:widowControl w:val="0"/>
        <w:numPr>
          <w:ilvl w:val="1"/>
          <w:numId w:val="21"/>
        </w:numPr>
        <w:autoSpaceDE w:val="0"/>
        <w:autoSpaceDN w:val="0"/>
        <w:adjustRightInd w:val="0"/>
        <w:spacing w:line="360" w:lineRule="auto"/>
        <w:jc w:val="both"/>
        <w:rPr>
          <w:rFonts w:ascii="Arial" w:eastAsia="Arial Unicode MS" w:hAnsi="Arial" w:cs="Arial"/>
          <w:bCs/>
        </w:rPr>
      </w:pPr>
      <w:r w:rsidRPr="008310A4">
        <w:rPr>
          <w:rFonts w:ascii="Arial" w:eastAsia="Arial Unicode MS" w:hAnsi="Arial" w:cs="Arial"/>
          <w:bCs/>
        </w:rPr>
        <w:t>User Model View</w:t>
      </w:r>
    </w:p>
    <w:p w:rsidR="007F2C8C" w:rsidRPr="007F2C8C" w:rsidRDefault="007F2C8C" w:rsidP="007F2C8C">
      <w:pPr>
        <w:widowControl w:val="0"/>
        <w:numPr>
          <w:ilvl w:val="1"/>
          <w:numId w:val="21"/>
        </w:numPr>
        <w:autoSpaceDE w:val="0"/>
        <w:autoSpaceDN w:val="0"/>
        <w:adjustRightInd w:val="0"/>
        <w:spacing w:line="360" w:lineRule="auto"/>
        <w:jc w:val="both"/>
        <w:rPr>
          <w:rFonts w:ascii="Arial" w:eastAsia="Arial Unicode MS" w:hAnsi="Arial" w:cs="Arial"/>
        </w:rPr>
      </w:pPr>
      <w:r w:rsidRPr="007F2C8C">
        <w:rPr>
          <w:rFonts w:ascii="Arial" w:eastAsia="Arial Unicode MS" w:hAnsi="Arial" w:cs="Arial"/>
          <w:bCs/>
        </w:rPr>
        <w:t>Structural model view</w:t>
      </w:r>
    </w:p>
    <w:p w:rsidR="007F2C8C" w:rsidRPr="007F2C8C" w:rsidRDefault="007F2C8C" w:rsidP="007F2C8C">
      <w:pPr>
        <w:widowControl w:val="0"/>
        <w:numPr>
          <w:ilvl w:val="0"/>
          <w:numId w:val="22"/>
        </w:numPr>
        <w:autoSpaceDE w:val="0"/>
        <w:autoSpaceDN w:val="0"/>
        <w:adjustRightInd w:val="0"/>
        <w:spacing w:line="360" w:lineRule="auto"/>
        <w:jc w:val="both"/>
        <w:rPr>
          <w:rFonts w:ascii="Arial" w:eastAsia="Arial Unicode MS" w:hAnsi="Arial" w:cs="Arial"/>
        </w:rPr>
      </w:pPr>
      <w:r w:rsidRPr="007F2C8C">
        <w:rPr>
          <w:rFonts w:ascii="Arial" w:eastAsia="Arial Unicode MS" w:hAnsi="Arial" w:cs="Arial"/>
          <w:bCs/>
        </w:rPr>
        <w:t>Behavioral Model View</w:t>
      </w:r>
    </w:p>
    <w:p w:rsidR="007F2C8C" w:rsidRDefault="007F2C8C" w:rsidP="007F2C8C">
      <w:pPr>
        <w:widowControl w:val="0"/>
        <w:numPr>
          <w:ilvl w:val="0"/>
          <w:numId w:val="22"/>
        </w:numPr>
        <w:autoSpaceDE w:val="0"/>
        <w:autoSpaceDN w:val="0"/>
        <w:adjustRightInd w:val="0"/>
        <w:spacing w:line="360" w:lineRule="auto"/>
        <w:jc w:val="both"/>
        <w:rPr>
          <w:rFonts w:ascii="Arial" w:eastAsia="Arial Unicode MS" w:hAnsi="Arial" w:cs="Arial"/>
          <w:bCs/>
        </w:rPr>
      </w:pPr>
      <w:r w:rsidRPr="008310A4">
        <w:rPr>
          <w:rFonts w:ascii="Arial" w:eastAsia="Arial Unicode MS" w:hAnsi="Arial" w:cs="Arial"/>
          <w:bCs/>
        </w:rPr>
        <w:t>Implementation Model View</w:t>
      </w:r>
    </w:p>
    <w:p w:rsidR="007F2C8C" w:rsidRPr="007F2C8C" w:rsidRDefault="007F2C8C" w:rsidP="007F2C8C">
      <w:pPr>
        <w:widowControl w:val="0"/>
        <w:numPr>
          <w:ilvl w:val="0"/>
          <w:numId w:val="22"/>
        </w:numPr>
        <w:autoSpaceDE w:val="0"/>
        <w:autoSpaceDN w:val="0"/>
        <w:adjustRightInd w:val="0"/>
        <w:spacing w:line="360" w:lineRule="auto"/>
        <w:jc w:val="both"/>
        <w:rPr>
          <w:rFonts w:ascii="Arial" w:eastAsia="Arial Unicode MS" w:hAnsi="Arial" w:cs="Arial"/>
          <w:bCs/>
        </w:rPr>
      </w:pPr>
      <w:r w:rsidRPr="007F2C8C">
        <w:rPr>
          <w:rFonts w:ascii="Arial" w:eastAsia="Arial Unicode MS" w:hAnsi="Arial" w:cs="Arial"/>
          <w:bCs/>
        </w:rPr>
        <w:t>Environmental Model View</w:t>
      </w:r>
    </w:p>
    <w:p w:rsidR="007F2C8C" w:rsidRDefault="007F2C8C" w:rsidP="007F2C8C">
      <w:pPr>
        <w:pStyle w:val="Default"/>
        <w:rPr>
          <w:rFonts w:eastAsia="Arial Unicode MS"/>
          <w:sz w:val="22"/>
          <w:szCs w:val="22"/>
        </w:rPr>
      </w:pPr>
    </w:p>
    <w:p w:rsidR="007F2C8C" w:rsidRPr="008310A4" w:rsidRDefault="007F2C8C" w:rsidP="007F2C8C">
      <w:pPr>
        <w:spacing w:line="360" w:lineRule="auto"/>
        <w:jc w:val="both"/>
        <w:rPr>
          <w:rFonts w:ascii="Arial" w:eastAsia="Arial Unicode MS" w:hAnsi="Arial" w:cs="Arial"/>
        </w:rPr>
      </w:pPr>
      <w:r w:rsidRPr="008310A4">
        <w:rPr>
          <w:rFonts w:ascii="Arial" w:eastAsia="Arial Unicode MS" w:hAnsi="Arial" w:cs="Arial"/>
        </w:rPr>
        <w:t>UML is specifically constructed through two different domains they are:</w:t>
      </w:r>
    </w:p>
    <w:p w:rsidR="007F2C8C" w:rsidRPr="008310A4" w:rsidRDefault="007F2C8C" w:rsidP="007F2C8C">
      <w:pPr>
        <w:widowControl w:val="0"/>
        <w:numPr>
          <w:ilvl w:val="0"/>
          <w:numId w:val="24"/>
        </w:numPr>
        <w:autoSpaceDE w:val="0"/>
        <w:autoSpaceDN w:val="0"/>
        <w:adjustRightInd w:val="0"/>
        <w:spacing w:line="360" w:lineRule="auto"/>
        <w:jc w:val="both"/>
        <w:rPr>
          <w:rFonts w:ascii="Arial" w:eastAsia="Arial Unicode MS" w:hAnsi="Arial" w:cs="Arial"/>
          <w:bCs/>
        </w:rPr>
      </w:pPr>
      <w:r w:rsidRPr="008310A4">
        <w:rPr>
          <w:rFonts w:ascii="Arial" w:eastAsia="Arial Unicode MS" w:hAnsi="Arial" w:cs="Arial"/>
          <w:bCs/>
        </w:rPr>
        <w:t>UML Analysis modeling, this focuses on the user model and structural model views of the system.</w:t>
      </w:r>
    </w:p>
    <w:p w:rsidR="007F2C8C" w:rsidRPr="008310A4" w:rsidRDefault="007F2C8C" w:rsidP="007F2C8C">
      <w:pPr>
        <w:widowControl w:val="0"/>
        <w:numPr>
          <w:ilvl w:val="0"/>
          <w:numId w:val="24"/>
        </w:numPr>
        <w:autoSpaceDE w:val="0"/>
        <w:autoSpaceDN w:val="0"/>
        <w:adjustRightInd w:val="0"/>
        <w:spacing w:line="360" w:lineRule="auto"/>
        <w:jc w:val="both"/>
        <w:rPr>
          <w:rFonts w:ascii="Arial" w:eastAsia="Arial Unicode MS" w:hAnsi="Arial" w:cs="Arial"/>
          <w:bCs/>
        </w:rPr>
      </w:pPr>
      <w:r w:rsidRPr="008310A4">
        <w:rPr>
          <w:rFonts w:ascii="Arial" w:eastAsia="Arial Unicode MS" w:hAnsi="Arial" w:cs="Arial"/>
          <w:bCs/>
        </w:rPr>
        <w:t>UML design modeling, which focuses on the behavioral modeling, implementation modeling and environmental model views.</w:t>
      </w:r>
    </w:p>
    <w:p w:rsidR="007F2C8C" w:rsidRDefault="007F2C8C" w:rsidP="007F2C8C">
      <w:pPr>
        <w:tabs>
          <w:tab w:val="left" w:pos="7630"/>
        </w:tabs>
        <w:rPr>
          <w:rFonts w:ascii="Verdana" w:eastAsia="Arial Unicode MS" w:hAnsi="Verdana" w:cs="Arial Unicode MS"/>
          <w:sz w:val="22"/>
          <w:szCs w:val="22"/>
        </w:rPr>
      </w:pPr>
    </w:p>
    <w:p w:rsidR="007F2C8C" w:rsidRDefault="007F2C8C" w:rsidP="007F2C8C">
      <w:pPr>
        <w:tabs>
          <w:tab w:val="left" w:pos="7630"/>
        </w:tabs>
        <w:rPr>
          <w:rFonts w:ascii="Verdana" w:eastAsia="Arial Unicode MS" w:hAnsi="Verdana" w:cs="Arial Unicode MS"/>
          <w:sz w:val="22"/>
          <w:szCs w:val="22"/>
        </w:rPr>
      </w:pPr>
    </w:p>
    <w:p w:rsidR="007F2C8C" w:rsidRDefault="007F2C8C" w:rsidP="007F2C8C">
      <w:pPr>
        <w:jc w:val="center"/>
        <w:rPr>
          <w:b/>
          <w:sz w:val="28"/>
          <w:szCs w:val="28"/>
          <w:u w:val="single"/>
        </w:rPr>
      </w:pPr>
      <w:r w:rsidRPr="00AD7F8C">
        <w:rPr>
          <w:b/>
          <w:sz w:val="28"/>
          <w:szCs w:val="28"/>
          <w:u w:val="single"/>
        </w:rPr>
        <w:lastRenderedPageBreak/>
        <w:t>UML DIAGRAMS</w:t>
      </w:r>
    </w:p>
    <w:p w:rsidR="007F2C8C" w:rsidRDefault="007F2C8C" w:rsidP="007F2C8C"/>
    <w:p w:rsidR="007F2C8C" w:rsidRPr="00BD23E4" w:rsidRDefault="007F2C8C" w:rsidP="007F2C8C">
      <w:pPr>
        <w:rPr>
          <w:b/>
          <w:sz w:val="36"/>
        </w:rPr>
      </w:pPr>
      <w:r w:rsidRPr="00BD23E4">
        <w:rPr>
          <w:b/>
          <w:sz w:val="36"/>
        </w:rPr>
        <w:t>Use Case Diagram for Administrator:</w:t>
      </w:r>
    </w:p>
    <w:p w:rsidR="007F2C8C" w:rsidRDefault="007F2C8C" w:rsidP="007F2C8C"/>
    <w:p w:rsidR="007F2C8C" w:rsidRDefault="007F2C8C" w:rsidP="007F2C8C"/>
    <w:p w:rsidR="007F2C8C" w:rsidRDefault="007F2C8C" w:rsidP="007F2C8C">
      <w:r>
        <w:rPr>
          <w:noProof/>
        </w:rPr>
        <w:drawing>
          <wp:inline distT="0" distB="0" distL="0" distR="0">
            <wp:extent cx="4572000" cy="2346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572000" cy="2346325"/>
                    </a:xfrm>
                    <a:prstGeom prst="rect">
                      <a:avLst/>
                    </a:prstGeom>
                    <a:noFill/>
                    <a:ln w="9525">
                      <a:noFill/>
                      <a:miter lim="800000"/>
                      <a:headEnd/>
                      <a:tailEnd/>
                    </a:ln>
                  </pic:spPr>
                </pic:pic>
              </a:graphicData>
            </a:graphic>
          </wp:inline>
        </w:drawing>
      </w:r>
    </w:p>
    <w:p w:rsidR="007F2C8C" w:rsidRDefault="007F2C8C" w:rsidP="007F2C8C"/>
    <w:p w:rsidR="007F2C8C" w:rsidRDefault="007F2C8C" w:rsidP="007F2C8C">
      <w:pPr>
        <w:rPr>
          <w:b/>
          <w:sz w:val="32"/>
        </w:rPr>
      </w:pPr>
    </w:p>
    <w:p w:rsidR="007F2C8C" w:rsidRDefault="007F2C8C" w:rsidP="007F2C8C">
      <w:pPr>
        <w:rPr>
          <w:b/>
          <w:sz w:val="32"/>
        </w:rPr>
      </w:pPr>
    </w:p>
    <w:p w:rsidR="007F2C8C" w:rsidRDefault="007F2C8C" w:rsidP="007F2C8C">
      <w:pPr>
        <w:rPr>
          <w:b/>
          <w:sz w:val="32"/>
        </w:rPr>
      </w:pPr>
    </w:p>
    <w:p w:rsidR="007F2C8C" w:rsidRDefault="007F2C8C" w:rsidP="007F2C8C">
      <w:pPr>
        <w:rPr>
          <w:b/>
          <w:sz w:val="32"/>
        </w:rPr>
      </w:pPr>
    </w:p>
    <w:p w:rsidR="007F2C8C" w:rsidRDefault="007F2C8C" w:rsidP="007F2C8C">
      <w:pPr>
        <w:rPr>
          <w:b/>
          <w:sz w:val="32"/>
        </w:rPr>
      </w:pPr>
    </w:p>
    <w:p w:rsidR="007F2C8C" w:rsidRDefault="007F2C8C" w:rsidP="007F2C8C">
      <w:r w:rsidRPr="00BD23E4">
        <w:rPr>
          <w:b/>
          <w:sz w:val="32"/>
        </w:rPr>
        <w:t>Use Case Diagram for Bank Administrator</w:t>
      </w:r>
      <w:r>
        <w:t>:</w:t>
      </w:r>
    </w:p>
    <w:p w:rsidR="007F2C8C" w:rsidRDefault="007F2C8C" w:rsidP="007F2C8C"/>
    <w:p w:rsidR="007F2C8C" w:rsidRDefault="007F2C8C" w:rsidP="007F2C8C">
      <w:r>
        <w:rPr>
          <w:noProof/>
        </w:rPr>
        <w:drawing>
          <wp:inline distT="0" distB="0" distL="0" distR="0">
            <wp:extent cx="5141595" cy="3329940"/>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141595" cy="3329940"/>
                    </a:xfrm>
                    <a:prstGeom prst="rect">
                      <a:avLst/>
                    </a:prstGeom>
                    <a:noFill/>
                    <a:ln w="9525">
                      <a:noFill/>
                      <a:miter lim="800000"/>
                      <a:headEnd/>
                      <a:tailEnd/>
                    </a:ln>
                  </pic:spPr>
                </pic:pic>
              </a:graphicData>
            </a:graphic>
          </wp:inline>
        </w:drawing>
      </w:r>
    </w:p>
    <w:p w:rsidR="007F2C8C" w:rsidRDefault="007F2C8C" w:rsidP="007F2C8C"/>
    <w:p w:rsidR="007F2C8C" w:rsidRDefault="007F2C8C" w:rsidP="007F2C8C">
      <w:pPr>
        <w:rPr>
          <w:b/>
          <w:sz w:val="36"/>
        </w:rPr>
      </w:pPr>
    </w:p>
    <w:p w:rsidR="007F2C8C" w:rsidRDefault="007F2C8C" w:rsidP="007F2C8C">
      <w:pPr>
        <w:rPr>
          <w:b/>
          <w:sz w:val="36"/>
        </w:rPr>
      </w:pPr>
      <w:r w:rsidRPr="00D5549E">
        <w:rPr>
          <w:b/>
          <w:sz w:val="36"/>
        </w:rPr>
        <w:t>Use Case Diagram for A/C Holder:</w:t>
      </w:r>
    </w:p>
    <w:p w:rsidR="007F2C8C" w:rsidRDefault="007F2C8C" w:rsidP="007F2C8C">
      <w:pPr>
        <w:rPr>
          <w:b/>
          <w:sz w:val="36"/>
        </w:rPr>
      </w:pPr>
    </w:p>
    <w:p w:rsidR="007F2C8C" w:rsidRDefault="007F2C8C" w:rsidP="007F2C8C">
      <w:pPr>
        <w:rPr>
          <w:b/>
          <w:sz w:val="36"/>
        </w:rPr>
      </w:pPr>
      <w:r>
        <w:rPr>
          <w:b/>
          <w:noProof/>
          <w:sz w:val="36"/>
        </w:rPr>
        <w:drawing>
          <wp:inline distT="0" distB="0" distL="0" distR="0">
            <wp:extent cx="4805045" cy="339026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4805045" cy="3390265"/>
                    </a:xfrm>
                    <a:prstGeom prst="rect">
                      <a:avLst/>
                    </a:prstGeom>
                    <a:noFill/>
                    <a:ln w="9525">
                      <a:noFill/>
                      <a:miter lim="800000"/>
                      <a:headEnd/>
                      <a:tailEnd/>
                    </a:ln>
                  </pic:spPr>
                </pic:pic>
              </a:graphicData>
            </a:graphic>
          </wp:inline>
        </w:drawing>
      </w: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DE7508" w:rsidRDefault="00DE7508" w:rsidP="007F2C8C">
      <w:pPr>
        <w:rPr>
          <w:b/>
          <w:sz w:val="36"/>
        </w:rPr>
      </w:pPr>
    </w:p>
    <w:p w:rsidR="007F2C8C" w:rsidRPr="00DE7508" w:rsidRDefault="007F2C8C" w:rsidP="007F2C8C">
      <w:pPr>
        <w:rPr>
          <w:b/>
          <w:sz w:val="36"/>
          <w:u w:val="single"/>
        </w:rPr>
      </w:pPr>
      <w:r w:rsidRPr="00DE7508">
        <w:rPr>
          <w:b/>
          <w:sz w:val="36"/>
          <w:u w:val="single"/>
        </w:rPr>
        <w:lastRenderedPageBreak/>
        <w:t>Class Diagram:</w:t>
      </w:r>
    </w:p>
    <w:p w:rsidR="007F2C8C" w:rsidRDefault="007F2C8C" w:rsidP="007F2C8C">
      <w:pPr>
        <w:ind w:left="-900"/>
        <w:rPr>
          <w:b/>
          <w:sz w:val="36"/>
        </w:rPr>
      </w:pPr>
      <w:r>
        <w:rPr>
          <w:b/>
          <w:noProof/>
          <w:sz w:val="36"/>
        </w:rPr>
        <w:drawing>
          <wp:inline distT="0" distB="0" distL="0" distR="0">
            <wp:extent cx="6207020" cy="8174722"/>
            <wp:effectExtent l="19050" t="0" r="3280" b="0"/>
            <wp:docPr id="9" name="Picture 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
                    <pic:cNvPicPr>
                      <a:picLocks noChangeAspect="1" noChangeArrowheads="1"/>
                    </pic:cNvPicPr>
                  </pic:nvPicPr>
                  <pic:blipFill>
                    <a:blip r:embed="rId18" cstate="print"/>
                    <a:srcRect/>
                    <a:stretch>
                      <a:fillRect/>
                    </a:stretch>
                  </pic:blipFill>
                  <pic:spPr bwMode="auto">
                    <a:xfrm>
                      <a:off x="0" y="0"/>
                      <a:ext cx="6213919" cy="8183808"/>
                    </a:xfrm>
                    <a:prstGeom prst="rect">
                      <a:avLst/>
                    </a:prstGeom>
                    <a:noFill/>
                    <a:ln w="9525">
                      <a:noFill/>
                      <a:miter lim="800000"/>
                      <a:headEnd/>
                      <a:tailEnd/>
                    </a:ln>
                  </pic:spPr>
                </pic:pic>
              </a:graphicData>
            </a:graphic>
          </wp:inline>
        </w:drawing>
      </w:r>
    </w:p>
    <w:p w:rsidR="007F2C8C" w:rsidRPr="00DE7508" w:rsidRDefault="007F2C8C" w:rsidP="00DE7508">
      <w:pPr>
        <w:ind w:left="-900" w:firstLine="900"/>
        <w:rPr>
          <w:b/>
          <w:sz w:val="36"/>
          <w:u w:val="single"/>
        </w:rPr>
      </w:pPr>
      <w:r w:rsidRPr="00DE7508">
        <w:rPr>
          <w:b/>
          <w:sz w:val="36"/>
          <w:u w:val="single"/>
        </w:rPr>
        <w:lastRenderedPageBreak/>
        <w:t>Sequence Diagram for Admin:</w:t>
      </w:r>
    </w:p>
    <w:p w:rsidR="007F2C8C" w:rsidRDefault="007F2C8C" w:rsidP="007F2C8C">
      <w:pPr>
        <w:ind w:left="-900"/>
        <w:rPr>
          <w:b/>
          <w:sz w:val="36"/>
        </w:rPr>
      </w:pPr>
    </w:p>
    <w:p w:rsidR="007F2C8C" w:rsidRDefault="007F2C8C" w:rsidP="007F2C8C">
      <w:pPr>
        <w:ind w:left="-900"/>
        <w:rPr>
          <w:b/>
          <w:sz w:val="36"/>
        </w:rPr>
      </w:pPr>
      <w:r>
        <w:rPr>
          <w:b/>
          <w:noProof/>
          <w:sz w:val="36"/>
        </w:rPr>
        <w:drawing>
          <wp:inline distT="0" distB="0" distL="0" distR="0">
            <wp:extent cx="6513195" cy="305371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513195" cy="3053715"/>
                    </a:xfrm>
                    <a:prstGeom prst="rect">
                      <a:avLst/>
                    </a:prstGeom>
                    <a:noFill/>
                    <a:ln w="9525">
                      <a:noFill/>
                      <a:miter lim="800000"/>
                      <a:headEnd/>
                      <a:tailEnd/>
                    </a:ln>
                  </pic:spPr>
                </pic:pic>
              </a:graphicData>
            </a:graphic>
          </wp:inline>
        </w:drawing>
      </w:r>
    </w:p>
    <w:p w:rsidR="007F2C8C" w:rsidRDefault="007F2C8C" w:rsidP="007F2C8C">
      <w:pPr>
        <w:ind w:left="-900"/>
        <w:rPr>
          <w:b/>
          <w:sz w:val="36"/>
        </w:rPr>
      </w:pPr>
    </w:p>
    <w:p w:rsidR="007F2C8C" w:rsidRDefault="007F2C8C" w:rsidP="007F2C8C">
      <w:pPr>
        <w:ind w:left="-900"/>
        <w:rPr>
          <w:b/>
          <w:sz w:val="36"/>
        </w:rPr>
      </w:pPr>
      <w:r>
        <w:rPr>
          <w:b/>
          <w:sz w:val="36"/>
        </w:rPr>
        <w:t xml:space="preserve">  </w:t>
      </w:r>
    </w:p>
    <w:p w:rsidR="007F2C8C" w:rsidRDefault="007F2C8C" w:rsidP="00DE7508">
      <w:pPr>
        <w:ind w:left="-900" w:firstLine="900"/>
        <w:rPr>
          <w:b/>
          <w:sz w:val="36"/>
        </w:rPr>
      </w:pPr>
      <w:r>
        <w:rPr>
          <w:b/>
          <w:sz w:val="36"/>
        </w:rPr>
        <w:t>Sequence Diagram for Bank Admin:</w:t>
      </w:r>
    </w:p>
    <w:p w:rsidR="007F2C8C" w:rsidRDefault="007F2C8C" w:rsidP="007F2C8C">
      <w:pPr>
        <w:ind w:left="-900"/>
        <w:rPr>
          <w:b/>
          <w:sz w:val="36"/>
        </w:rPr>
      </w:pPr>
      <w:r>
        <w:rPr>
          <w:b/>
          <w:sz w:val="36"/>
        </w:rPr>
        <w:t xml:space="preserve">       </w:t>
      </w:r>
      <w:r>
        <w:rPr>
          <w:b/>
          <w:noProof/>
          <w:sz w:val="36"/>
        </w:rPr>
        <w:drawing>
          <wp:inline distT="0" distB="0" distL="0" distR="0">
            <wp:extent cx="6624955" cy="3493770"/>
            <wp:effectExtent l="1905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6624955" cy="3493770"/>
                    </a:xfrm>
                    <a:prstGeom prst="rect">
                      <a:avLst/>
                    </a:prstGeom>
                    <a:noFill/>
                    <a:ln w="9525">
                      <a:noFill/>
                      <a:miter lim="800000"/>
                      <a:headEnd/>
                      <a:tailEnd/>
                    </a:ln>
                  </pic:spPr>
                </pic:pic>
              </a:graphicData>
            </a:graphic>
          </wp:inline>
        </w:drawing>
      </w:r>
    </w:p>
    <w:p w:rsidR="007F2C8C" w:rsidRDefault="007F2C8C" w:rsidP="007F2C8C">
      <w:pPr>
        <w:ind w:left="-900"/>
        <w:rPr>
          <w:b/>
          <w:sz w:val="36"/>
        </w:rPr>
      </w:pPr>
      <w:r>
        <w:rPr>
          <w:b/>
          <w:sz w:val="36"/>
        </w:rPr>
        <w:t xml:space="preserve">     Sequence Diagram for Customer:</w:t>
      </w:r>
    </w:p>
    <w:p w:rsidR="007F2C8C" w:rsidRDefault="007F2C8C" w:rsidP="007F2C8C">
      <w:pPr>
        <w:ind w:left="-900"/>
        <w:rPr>
          <w:b/>
          <w:sz w:val="36"/>
        </w:rPr>
      </w:pPr>
    </w:p>
    <w:p w:rsidR="007F2C8C" w:rsidRDefault="007F2C8C" w:rsidP="007F2C8C">
      <w:pPr>
        <w:ind w:left="-900"/>
        <w:rPr>
          <w:b/>
          <w:sz w:val="36"/>
        </w:rPr>
      </w:pPr>
      <w:r>
        <w:rPr>
          <w:b/>
          <w:sz w:val="36"/>
        </w:rPr>
        <w:t xml:space="preserve">           </w:t>
      </w:r>
      <w:r>
        <w:rPr>
          <w:b/>
          <w:noProof/>
          <w:sz w:val="36"/>
        </w:rPr>
        <w:drawing>
          <wp:inline distT="0" distB="0" distL="0" distR="0">
            <wp:extent cx="6745605" cy="34417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6745605" cy="3441700"/>
                    </a:xfrm>
                    <a:prstGeom prst="rect">
                      <a:avLst/>
                    </a:prstGeom>
                    <a:noFill/>
                    <a:ln w="9525">
                      <a:noFill/>
                      <a:miter lim="800000"/>
                      <a:headEnd/>
                      <a:tailEnd/>
                    </a:ln>
                  </pic:spPr>
                </pic:pic>
              </a:graphicData>
            </a:graphic>
          </wp:inline>
        </w:drawing>
      </w:r>
    </w:p>
    <w:p w:rsidR="007F2C8C" w:rsidRDefault="007F2C8C" w:rsidP="007F2C8C">
      <w:pPr>
        <w:ind w:left="-900"/>
        <w:rPr>
          <w:b/>
          <w:sz w:val="36"/>
        </w:rPr>
      </w:pPr>
    </w:p>
    <w:p w:rsidR="00DE7508" w:rsidRPr="00DE7508" w:rsidRDefault="00DE7508" w:rsidP="00DE7508">
      <w:pPr>
        <w:ind w:left="-900"/>
        <w:rPr>
          <w:b/>
          <w:sz w:val="36"/>
          <w:u w:val="single"/>
        </w:rPr>
      </w:pPr>
      <w:r>
        <w:rPr>
          <w:b/>
          <w:sz w:val="36"/>
        </w:rPr>
        <w:t xml:space="preserve">          </w:t>
      </w:r>
    </w:p>
    <w:p w:rsidR="007F2C8C" w:rsidRPr="00DE7508" w:rsidRDefault="007F2C8C" w:rsidP="007F2C8C">
      <w:pPr>
        <w:ind w:left="-900" w:firstLine="900"/>
        <w:rPr>
          <w:b/>
          <w:sz w:val="36"/>
          <w:u w:val="single"/>
        </w:rPr>
      </w:pPr>
      <w:r w:rsidRPr="00DE7508">
        <w:rPr>
          <w:b/>
          <w:sz w:val="36"/>
          <w:u w:val="single"/>
        </w:rPr>
        <w:t xml:space="preserve">State Diagram for Admin   </w:t>
      </w:r>
    </w:p>
    <w:p w:rsidR="007F2C8C" w:rsidRDefault="007F2C8C" w:rsidP="007F2C8C">
      <w:pPr>
        <w:ind w:left="-900"/>
        <w:jc w:val="center"/>
        <w:rPr>
          <w:b/>
          <w:sz w:val="36"/>
        </w:rPr>
      </w:pPr>
      <w:r>
        <w:rPr>
          <w:b/>
          <w:noProof/>
          <w:sz w:val="36"/>
        </w:rPr>
        <w:drawing>
          <wp:inline distT="0" distB="0" distL="0" distR="0">
            <wp:extent cx="5546725" cy="20618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546725" cy="2061845"/>
                    </a:xfrm>
                    <a:prstGeom prst="rect">
                      <a:avLst/>
                    </a:prstGeom>
                    <a:noFill/>
                    <a:ln w="9525">
                      <a:noFill/>
                      <a:miter lim="800000"/>
                      <a:headEnd/>
                      <a:tailEnd/>
                    </a:ln>
                  </pic:spPr>
                </pic:pic>
              </a:graphicData>
            </a:graphic>
          </wp:inline>
        </w:drawing>
      </w:r>
    </w:p>
    <w:p w:rsidR="007F2C8C" w:rsidRDefault="007F2C8C" w:rsidP="007F2C8C">
      <w:pPr>
        <w:ind w:left="-900"/>
        <w:rPr>
          <w:b/>
          <w:sz w:val="36"/>
        </w:rPr>
      </w:pPr>
    </w:p>
    <w:p w:rsidR="007F2C8C" w:rsidRDefault="007F2C8C" w:rsidP="007F2C8C">
      <w:pPr>
        <w:ind w:left="-900" w:firstLine="900"/>
        <w:rPr>
          <w:b/>
          <w:sz w:val="36"/>
        </w:rPr>
      </w:pPr>
      <w:r>
        <w:rPr>
          <w:b/>
          <w:sz w:val="36"/>
        </w:rPr>
        <w:t xml:space="preserve">State Diagram for Customer        </w:t>
      </w:r>
    </w:p>
    <w:p w:rsidR="007F2C8C" w:rsidRDefault="007F2C8C" w:rsidP="007F2C8C">
      <w:pPr>
        <w:ind w:left="-900"/>
        <w:rPr>
          <w:b/>
          <w:sz w:val="36"/>
        </w:rPr>
      </w:pP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r>
    </w:p>
    <w:p w:rsidR="007F2C8C" w:rsidRDefault="007F2C8C" w:rsidP="007F2C8C">
      <w:pPr>
        <w:ind w:left="-900"/>
        <w:rPr>
          <w:b/>
          <w:sz w:val="36"/>
        </w:rPr>
      </w:pPr>
      <w:r>
        <w:rPr>
          <w:b/>
          <w:sz w:val="36"/>
        </w:rPr>
        <w:lastRenderedPageBreak/>
        <w:t xml:space="preserve">      </w:t>
      </w:r>
      <w:r>
        <w:rPr>
          <w:b/>
          <w:noProof/>
          <w:sz w:val="36"/>
        </w:rPr>
        <w:drawing>
          <wp:inline distT="0" distB="0" distL="0" distR="0">
            <wp:extent cx="5684520" cy="19234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684520" cy="1923415"/>
                    </a:xfrm>
                    <a:prstGeom prst="rect">
                      <a:avLst/>
                    </a:prstGeom>
                    <a:noFill/>
                    <a:ln w="9525">
                      <a:noFill/>
                      <a:miter lim="800000"/>
                      <a:headEnd/>
                      <a:tailEnd/>
                    </a:ln>
                  </pic:spPr>
                </pic:pic>
              </a:graphicData>
            </a:graphic>
          </wp:inline>
        </w:drawing>
      </w:r>
    </w:p>
    <w:p w:rsidR="007F2C8C" w:rsidRDefault="007F2C8C" w:rsidP="007F2C8C">
      <w:pPr>
        <w:ind w:left="-900"/>
        <w:rPr>
          <w:b/>
          <w:sz w:val="36"/>
        </w:rPr>
      </w:pPr>
    </w:p>
    <w:p w:rsidR="007F2C8C" w:rsidRDefault="007F2C8C" w:rsidP="007F2C8C">
      <w:pPr>
        <w:ind w:left="-900"/>
        <w:rPr>
          <w:b/>
          <w:sz w:val="36"/>
        </w:rPr>
      </w:pPr>
      <w:r>
        <w:rPr>
          <w:b/>
          <w:sz w:val="36"/>
        </w:rPr>
        <w:t xml:space="preserve">     State Diagram for Bank Admin:</w:t>
      </w:r>
    </w:p>
    <w:p w:rsidR="007F2C8C" w:rsidRDefault="007F2C8C" w:rsidP="007F2C8C">
      <w:pPr>
        <w:ind w:left="-900"/>
        <w:rPr>
          <w:b/>
          <w:sz w:val="36"/>
        </w:rPr>
      </w:pPr>
    </w:p>
    <w:p w:rsidR="007F2C8C" w:rsidRDefault="007F2C8C" w:rsidP="007F2C8C">
      <w:pPr>
        <w:ind w:left="-900"/>
        <w:rPr>
          <w:b/>
          <w:sz w:val="36"/>
        </w:rPr>
      </w:pPr>
      <w:r>
        <w:rPr>
          <w:b/>
          <w:sz w:val="36"/>
        </w:rPr>
        <w:t xml:space="preserve">       </w:t>
      </w:r>
      <w:r>
        <w:rPr>
          <w:b/>
          <w:noProof/>
          <w:sz w:val="36"/>
        </w:rPr>
        <w:drawing>
          <wp:inline distT="0" distB="0" distL="0" distR="0">
            <wp:extent cx="5330825" cy="206184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5330825" cy="2061845"/>
                    </a:xfrm>
                    <a:prstGeom prst="rect">
                      <a:avLst/>
                    </a:prstGeom>
                    <a:noFill/>
                    <a:ln w="9525">
                      <a:noFill/>
                      <a:miter lim="800000"/>
                      <a:headEnd/>
                      <a:tailEnd/>
                    </a:ln>
                  </pic:spPr>
                </pic:pic>
              </a:graphicData>
            </a:graphic>
          </wp:inline>
        </w:drawing>
      </w:r>
    </w:p>
    <w:p w:rsidR="007F2C8C" w:rsidRPr="00DE7508" w:rsidRDefault="007F2C8C" w:rsidP="007F2C8C">
      <w:pPr>
        <w:ind w:left="-900"/>
        <w:rPr>
          <w:b/>
          <w:sz w:val="32"/>
          <w:szCs w:val="32"/>
          <w:u w:val="single"/>
        </w:rPr>
      </w:pPr>
      <w:r>
        <w:rPr>
          <w:b/>
          <w:sz w:val="36"/>
        </w:rPr>
        <w:t xml:space="preserve">    </w:t>
      </w:r>
      <w:r w:rsidRPr="003F1566">
        <w:rPr>
          <w:sz w:val="32"/>
          <w:szCs w:val="32"/>
          <w:u w:val="single"/>
        </w:rPr>
        <w:t xml:space="preserve"> </w:t>
      </w:r>
      <w:r w:rsidRPr="00DE7508">
        <w:rPr>
          <w:b/>
          <w:sz w:val="32"/>
          <w:szCs w:val="32"/>
          <w:u w:val="single"/>
        </w:rPr>
        <w:t>ER DIAGRAMS</w:t>
      </w:r>
    </w:p>
    <w:p w:rsidR="007F2C8C" w:rsidRDefault="007F2C8C" w:rsidP="007F2C8C">
      <w:pPr>
        <w:rPr>
          <w:sz w:val="32"/>
          <w:szCs w:val="32"/>
          <w:u w:val="single"/>
        </w:rPr>
      </w:pPr>
    </w:p>
    <w:p w:rsidR="007F2C8C" w:rsidRDefault="007F2C8C" w:rsidP="007F2C8C"/>
    <w:p w:rsidR="007F2C8C" w:rsidRDefault="007F2C8C" w:rsidP="007F2C8C"/>
    <w:p w:rsidR="007F2C8C" w:rsidRDefault="007F2C8C" w:rsidP="007F2C8C">
      <w:r>
        <w:rPr>
          <w:noProof/>
        </w:rPr>
        <w:lastRenderedPageBreak/>
        <w:drawing>
          <wp:inline distT="0" distB="0" distL="0" distR="0">
            <wp:extent cx="6858000" cy="474472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6858000" cy="4744720"/>
                    </a:xfrm>
                    <a:prstGeom prst="rect">
                      <a:avLst/>
                    </a:prstGeom>
                    <a:noFill/>
                    <a:ln w="9525">
                      <a:noFill/>
                      <a:miter lim="800000"/>
                      <a:headEnd/>
                      <a:tailEnd/>
                    </a:ln>
                  </pic:spPr>
                </pic:pic>
              </a:graphicData>
            </a:graphic>
          </wp:inline>
        </w:drawing>
      </w:r>
    </w:p>
    <w:p w:rsidR="007F2C8C" w:rsidRDefault="007F2C8C" w:rsidP="007F2C8C">
      <w:pPr>
        <w:rPr>
          <w:sz w:val="32"/>
          <w:szCs w:val="32"/>
          <w:u w:val="single"/>
        </w:rPr>
      </w:pPr>
    </w:p>
    <w:p w:rsidR="007F2C8C" w:rsidRPr="003F1566" w:rsidRDefault="007F2C8C" w:rsidP="007F2C8C">
      <w:pPr>
        <w:rPr>
          <w:sz w:val="32"/>
          <w:szCs w:val="32"/>
          <w:u w:val="single"/>
        </w:rPr>
      </w:pPr>
    </w:p>
    <w:p w:rsidR="007F2C8C" w:rsidRPr="00DE7508" w:rsidRDefault="007F2C8C" w:rsidP="007F2C8C">
      <w:pPr>
        <w:spacing w:before="100" w:beforeAutospacing="1" w:after="225"/>
        <w:outlineLvl w:val="0"/>
        <w:rPr>
          <w:rFonts w:ascii="Bookman Old Style" w:hAnsi="Bookman Old Style"/>
          <w:sz w:val="32"/>
          <w:szCs w:val="32"/>
          <w:u w:val="single"/>
        </w:rPr>
      </w:pPr>
      <w:r w:rsidRPr="00DE7508">
        <w:rPr>
          <w:rFonts w:ascii="Bookman Old Style" w:hAnsi="Bookman Old Style"/>
          <w:b/>
          <w:bCs/>
          <w:kern w:val="36"/>
          <w:sz w:val="32"/>
          <w:szCs w:val="32"/>
          <w:u w:val="single"/>
        </w:rPr>
        <w:t>Future Scope:</w:t>
      </w:r>
      <w:r w:rsidRPr="00DE7508">
        <w:rPr>
          <w:rFonts w:ascii="Bookman Old Style" w:hAnsi="Bookman Old Style"/>
          <w:sz w:val="32"/>
          <w:szCs w:val="32"/>
          <w:u w:val="single"/>
        </w:rPr>
        <w:t> </w:t>
      </w:r>
    </w:p>
    <w:p w:rsidR="007F2C8C" w:rsidRPr="006D41CD" w:rsidRDefault="007F2C8C" w:rsidP="007F2C8C">
      <w:pPr>
        <w:tabs>
          <w:tab w:val="left" w:pos="1485"/>
        </w:tabs>
        <w:jc w:val="both"/>
        <w:rPr>
          <w:rFonts w:ascii="Bookman Old Style" w:hAnsi="Bookman Old Style"/>
          <w:sz w:val="28"/>
          <w:szCs w:val="28"/>
        </w:rPr>
      </w:pPr>
      <w:r w:rsidRPr="0058296C">
        <w:rPr>
          <w:rFonts w:ascii="Bookman Old Style" w:hAnsi="Bookman Old Style"/>
          <w:sz w:val="26"/>
        </w:rPr>
        <w:t> </w:t>
      </w:r>
      <w:r w:rsidRPr="006D41CD">
        <w:rPr>
          <w:rFonts w:ascii="Bookman Old Style" w:hAnsi="Bookman Old Style"/>
          <w:sz w:val="28"/>
          <w:szCs w:val="28"/>
        </w:rPr>
        <w:tab/>
      </w:r>
    </w:p>
    <w:p w:rsidR="007F2C8C" w:rsidRPr="006D41CD" w:rsidRDefault="007F2C8C" w:rsidP="007F2C8C">
      <w:pPr>
        <w:ind w:firstLine="720"/>
        <w:jc w:val="both"/>
        <w:rPr>
          <w:rFonts w:ascii="Bookman Old Style" w:hAnsi="Bookman Old Style"/>
          <w:sz w:val="28"/>
          <w:szCs w:val="28"/>
        </w:rPr>
      </w:pPr>
      <w:r w:rsidRPr="006D41CD">
        <w:rPr>
          <w:rFonts w:ascii="Bookman Old Style" w:hAnsi="Bookman Old Style"/>
          <w:sz w:val="28"/>
          <w:szCs w:val="28"/>
        </w:rPr>
        <w:t xml:space="preserve">While at first the system will specialize in </w:t>
      </w:r>
      <w:proofErr w:type="gramStart"/>
      <w:r w:rsidR="00D8750A">
        <w:rPr>
          <w:rFonts w:ascii="Bookman Old Style" w:hAnsi="Bookman Old Style"/>
          <w:sz w:val="28"/>
          <w:szCs w:val="28"/>
        </w:rPr>
        <w:t>client  based</w:t>
      </w:r>
      <w:proofErr w:type="gramEnd"/>
      <w:r w:rsidR="00D8750A">
        <w:rPr>
          <w:rFonts w:ascii="Bookman Old Style" w:hAnsi="Bookman Old Style"/>
          <w:sz w:val="28"/>
          <w:szCs w:val="28"/>
        </w:rPr>
        <w:t xml:space="preserve"> operation</w:t>
      </w:r>
      <w:r w:rsidRPr="006D41CD">
        <w:rPr>
          <w:rFonts w:ascii="Bookman Old Style" w:hAnsi="Bookman Old Style"/>
          <w:sz w:val="28"/>
          <w:szCs w:val="28"/>
        </w:rPr>
        <w:t>, in the future it is expected to be able to:</w:t>
      </w:r>
    </w:p>
    <w:p w:rsidR="007F2C8C" w:rsidRPr="006D41CD" w:rsidRDefault="007F2C8C" w:rsidP="007F2C8C">
      <w:pPr>
        <w:jc w:val="both"/>
        <w:rPr>
          <w:rFonts w:ascii="Bookman Old Style" w:hAnsi="Bookman Old Style"/>
          <w:sz w:val="28"/>
          <w:szCs w:val="28"/>
        </w:rPr>
      </w:pPr>
      <w:r w:rsidRPr="006D41CD">
        <w:rPr>
          <w:rFonts w:ascii="Bookman Old Style" w:hAnsi="Bookman Old Style"/>
          <w:sz w:val="28"/>
          <w:szCs w:val="28"/>
        </w:rPr>
        <w:t> </w:t>
      </w:r>
    </w:p>
    <w:p w:rsidR="007F2C8C" w:rsidRPr="006D41CD" w:rsidRDefault="00D8750A" w:rsidP="007F2C8C">
      <w:pPr>
        <w:ind w:firstLine="720"/>
        <w:jc w:val="both"/>
        <w:rPr>
          <w:rFonts w:ascii="Bookman Old Style" w:hAnsi="Bookman Old Style"/>
          <w:sz w:val="28"/>
          <w:szCs w:val="28"/>
        </w:rPr>
      </w:pPr>
      <w:r>
        <w:rPr>
          <w:rFonts w:ascii="Bookman Old Style" w:hAnsi="Bookman Old Style"/>
          <w:sz w:val="28"/>
          <w:szCs w:val="28"/>
        </w:rPr>
        <w:t>1)</w:t>
      </w:r>
      <w:r>
        <w:rPr>
          <w:rFonts w:ascii="Bookman Old Style" w:hAnsi="Bookman Old Style"/>
          <w:sz w:val="28"/>
          <w:szCs w:val="28"/>
        </w:rPr>
        <w:tab/>
        <w:t>Transfer money of one bank to another bank.</w:t>
      </w:r>
    </w:p>
    <w:p w:rsidR="007F2C8C" w:rsidRPr="006D41CD" w:rsidRDefault="007F2C8C" w:rsidP="007F2C8C">
      <w:pPr>
        <w:jc w:val="both"/>
        <w:rPr>
          <w:rFonts w:ascii="Bookman Old Style" w:hAnsi="Bookman Old Style"/>
          <w:sz w:val="28"/>
          <w:szCs w:val="28"/>
        </w:rPr>
      </w:pPr>
      <w:r w:rsidRPr="006D41CD">
        <w:rPr>
          <w:rFonts w:ascii="Bookman Old Style" w:hAnsi="Bookman Old Style"/>
          <w:sz w:val="28"/>
          <w:szCs w:val="28"/>
        </w:rPr>
        <w:t> </w:t>
      </w:r>
    </w:p>
    <w:p w:rsidR="007F2C8C" w:rsidRPr="006D41CD" w:rsidRDefault="007F2C8C" w:rsidP="007F2C8C">
      <w:pPr>
        <w:ind w:left="1440" w:hanging="720"/>
        <w:jc w:val="both"/>
        <w:rPr>
          <w:rFonts w:ascii="Bookman Old Style" w:hAnsi="Bookman Old Style"/>
          <w:sz w:val="28"/>
          <w:szCs w:val="28"/>
        </w:rPr>
      </w:pPr>
      <w:r w:rsidRPr="006D41CD">
        <w:rPr>
          <w:rFonts w:ascii="Bookman Old Style" w:hAnsi="Bookman Old Style"/>
          <w:sz w:val="28"/>
          <w:szCs w:val="28"/>
        </w:rPr>
        <w:t>2)</w:t>
      </w:r>
      <w:r w:rsidRPr="006D41CD">
        <w:rPr>
          <w:rFonts w:ascii="Bookman Old Style" w:hAnsi="Bookman Old Style"/>
          <w:sz w:val="28"/>
          <w:szCs w:val="28"/>
        </w:rPr>
        <w:tab/>
      </w:r>
      <w:r w:rsidR="00D8750A">
        <w:rPr>
          <w:rFonts w:ascii="Bookman Old Style" w:hAnsi="Bookman Old Style"/>
          <w:sz w:val="28"/>
          <w:szCs w:val="28"/>
        </w:rPr>
        <w:t>For online working related to Bank</w:t>
      </w:r>
      <w:r w:rsidRPr="006D41CD">
        <w:rPr>
          <w:rFonts w:ascii="Bookman Old Style" w:hAnsi="Bookman Old Style"/>
          <w:sz w:val="28"/>
          <w:szCs w:val="28"/>
        </w:rPr>
        <w:t xml:space="preserve">. For example, </w:t>
      </w:r>
      <w:r w:rsidR="00D8750A">
        <w:rPr>
          <w:rFonts w:ascii="Bookman Old Style" w:hAnsi="Bookman Old Style"/>
          <w:sz w:val="28"/>
          <w:szCs w:val="28"/>
        </w:rPr>
        <w:t xml:space="preserve">opening account in any bank, Transfer money </w:t>
      </w:r>
      <w:r w:rsidR="00E16B5F">
        <w:rPr>
          <w:rFonts w:ascii="Bookman Old Style" w:hAnsi="Bookman Old Style"/>
          <w:sz w:val="28"/>
          <w:szCs w:val="28"/>
        </w:rPr>
        <w:t>to one bank to another bank.</w:t>
      </w:r>
      <w:r w:rsidRPr="006D41CD">
        <w:rPr>
          <w:rFonts w:ascii="Bookman Old Style" w:hAnsi="Bookman Old Style"/>
          <w:sz w:val="28"/>
          <w:szCs w:val="28"/>
        </w:rPr>
        <w:t xml:space="preserve"> </w:t>
      </w:r>
    </w:p>
    <w:p w:rsidR="007F2C8C" w:rsidRPr="006D41CD" w:rsidRDefault="007F2C8C" w:rsidP="007F2C8C">
      <w:pPr>
        <w:ind w:left="2880"/>
        <w:jc w:val="both"/>
        <w:rPr>
          <w:rFonts w:ascii="Bookman Old Style" w:hAnsi="Bookman Old Style"/>
          <w:sz w:val="28"/>
          <w:szCs w:val="28"/>
        </w:rPr>
      </w:pPr>
    </w:p>
    <w:p w:rsidR="007F2C8C" w:rsidRPr="006D41CD" w:rsidRDefault="007F2C8C" w:rsidP="007F2C8C">
      <w:pPr>
        <w:ind w:left="1440" w:hanging="720"/>
        <w:jc w:val="both"/>
        <w:rPr>
          <w:rFonts w:ascii="Bookman Old Style" w:hAnsi="Bookman Old Style"/>
          <w:sz w:val="28"/>
          <w:szCs w:val="28"/>
        </w:rPr>
      </w:pPr>
      <w:r w:rsidRPr="006D41CD">
        <w:rPr>
          <w:rFonts w:ascii="Bookman Old Style" w:hAnsi="Bookman Old Style"/>
          <w:sz w:val="28"/>
          <w:szCs w:val="28"/>
        </w:rPr>
        <w:t xml:space="preserve">3) </w:t>
      </w:r>
      <w:r w:rsidRPr="006D41CD">
        <w:rPr>
          <w:rFonts w:ascii="Bookman Old Style" w:hAnsi="Bookman Old Style"/>
          <w:sz w:val="28"/>
          <w:szCs w:val="28"/>
        </w:rPr>
        <w:tab/>
      </w:r>
      <w:r w:rsidR="00E16B5F">
        <w:rPr>
          <w:rFonts w:ascii="Bookman Old Style" w:hAnsi="Bookman Old Style"/>
          <w:sz w:val="28"/>
          <w:szCs w:val="28"/>
        </w:rPr>
        <w:t>Easier way to handle.</w:t>
      </w:r>
    </w:p>
    <w:p w:rsidR="007F2C8C" w:rsidRPr="006D41CD" w:rsidRDefault="007F2C8C" w:rsidP="007F2C8C">
      <w:pPr>
        <w:ind w:left="2880"/>
        <w:jc w:val="both"/>
        <w:rPr>
          <w:rFonts w:ascii="Bookman Old Style" w:hAnsi="Bookman Old Style"/>
          <w:sz w:val="28"/>
          <w:szCs w:val="28"/>
        </w:rPr>
      </w:pPr>
    </w:p>
    <w:p w:rsidR="007F2C8C" w:rsidRPr="00E16B5F" w:rsidRDefault="007F2C8C" w:rsidP="00E16B5F">
      <w:pPr>
        <w:ind w:left="1440" w:hanging="720"/>
        <w:jc w:val="both"/>
        <w:rPr>
          <w:rFonts w:ascii="Bookman Old Style" w:hAnsi="Bookman Old Style"/>
          <w:sz w:val="28"/>
          <w:szCs w:val="28"/>
        </w:rPr>
      </w:pPr>
      <w:r w:rsidRPr="006D41CD">
        <w:rPr>
          <w:rFonts w:ascii="Bookman Old Style" w:hAnsi="Bookman Old Style"/>
          <w:sz w:val="28"/>
          <w:szCs w:val="28"/>
        </w:rPr>
        <w:t xml:space="preserve">4) </w:t>
      </w:r>
      <w:r w:rsidRPr="006D41CD">
        <w:rPr>
          <w:rFonts w:ascii="Bookman Old Style" w:hAnsi="Bookman Old Style"/>
          <w:sz w:val="28"/>
          <w:szCs w:val="28"/>
        </w:rPr>
        <w:tab/>
        <w:t>So now this website is going to be a free services website.</w:t>
      </w:r>
    </w:p>
    <w:p w:rsidR="007F2C8C" w:rsidRPr="00DE7508" w:rsidRDefault="007F2C8C" w:rsidP="007F2C8C">
      <w:pPr>
        <w:ind w:left="2880"/>
        <w:jc w:val="both"/>
        <w:rPr>
          <w:rFonts w:ascii="Bookman Old Style" w:hAnsi="Bookman Old Style"/>
          <w:sz w:val="32"/>
          <w:szCs w:val="32"/>
          <w:u w:val="single"/>
        </w:rPr>
      </w:pPr>
    </w:p>
    <w:p w:rsidR="007F2C8C" w:rsidRPr="00DE7508" w:rsidRDefault="007F2C8C" w:rsidP="007F2C8C">
      <w:pPr>
        <w:spacing w:line="360" w:lineRule="auto"/>
        <w:jc w:val="both"/>
        <w:rPr>
          <w:rFonts w:ascii="Bookman Old Style" w:hAnsi="Bookman Old Style"/>
          <w:b/>
          <w:noProof/>
          <w:sz w:val="32"/>
          <w:szCs w:val="32"/>
          <w:u w:val="single"/>
          <w:lang w:val="en-IN" w:eastAsia="en-IN"/>
        </w:rPr>
      </w:pPr>
      <w:r w:rsidRPr="00DE7508">
        <w:rPr>
          <w:rFonts w:ascii="Bookman Old Style" w:hAnsi="Bookman Old Style"/>
          <w:b/>
          <w:noProof/>
          <w:sz w:val="32"/>
          <w:szCs w:val="32"/>
          <w:u w:val="single"/>
          <w:lang w:val="en-IN" w:eastAsia="en-IN"/>
        </w:rPr>
        <w:t>TESTING:</w:t>
      </w:r>
    </w:p>
    <w:p w:rsidR="007F2C8C" w:rsidRPr="005A631F" w:rsidRDefault="007F2C8C" w:rsidP="007F2C8C">
      <w:pPr>
        <w:spacing w:line="360" w:lineRule="auto"/>
        <w:jc w:val="both"/>
        <w:rPr>
          <w:rFonts w:ascii="Bookman Old Style" w:hAnsi="Bookman Old Style"/>
          <w:b/>
          <w:noProof/>
          <w:sz w:val="32"/>
          <w:szCs w:val="32"/>
          <w:lang w:val="en-IN" w:eastAsia="en-IN"/>
        </w:rPr>
      </w:pPr>
    </w:p>
    <w:p w:rsidR="007F2C8C" w:rsidRPr="006D41CD" w:rsidRDefault="007F2C8C" w:rsidP="007F2C8C">
      <w:pPr>
        <w:spacing w:line="360" w:lineRule="auto"/>
        <w:ind w:firstLine="720"/>
        <w:jc w:val="both"/>
        <w:rPr>
          <w:rFonts w:ascii="Bookman Old Style" w:hAnsi="Bookman Old Style"/>
          <w:sz w:val="28"/>
          <w:szCs w:val="28"/>
        </w:rPr>
      </w:pPr>
      <w:r w:rsidRPr="006D41CD">
        <w:rPr>
          <w:rFonts w:ascii="Bookman Old Style" w:hAnsi="Bookman Old Style"/>
          <w:bCs/>
          <w:sz w:val="28"/>
          <w:szCs w:val="28"/>
        </w:rPr>
        <w:t>Software Testing</w:t>
      </w:r>
      <w:r w:rsidRPr="006D41CD">
        <w:rPr>
          <w:rFonts w:ascii="Bookman Old Style" w:hAnsi="Bookman Old Style"/>
          <w:sz w:val="28"/>
          <w:szCs w:val="28"/>
        </w:rPr>
        <w:t xml:space="preserve">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w:t>
      </w:r>
      <w:r w:rsidRPr="006D41CD">
        <w:rPr>
          <w:rFonts w:ascii="Bookman Old Style" w:hAnsi="Bookman Old Style"/>
          <w:bCs/>
          <w:sz w:val="28"/>
          <w:szCs w:val="28"/>
        </w:rPr>
        <w:t>criticism</w:t>
      </w:r>
      <w:r w:rsidRPr="006D41CD">
        <w:rPr>
          <w:rFonts w:ascii="Bookman Old Style" w:hAnsi="Bookman Old Style"/>
          <w:sz w:val="28"/>
          <w:szCs w:val="28"/>
        </w:rPr>
        <w:t xml:space="preserve"> or </w:t>
      </w:r>
      <w:r w:rsidRPr="006D41CD">
        <w:rPr>
          <w:rFonts w:ascii="Bookman Old Style" w:hAnsi="Bookman Old Style"/>
          <w:bCs/>
          <w:sz w:val="28"/>
          <w:szCs w:val="28"/>
        </w:rPr>
        <w:t>comparison</w:t>
      </w:r>
      <w:r w:rsidRPr="006D41CD">
        <w:rPr>
          <w:rFonts w:ascii="Bookman Old Style" w:hAnsi="Bookman Old Style"/>
          <w:sz w:val="28"/>
          <w:szCs w:val="28"/>
        </w:rPr>
        <w:t xml:space="preserve"> that compares the state and behavior of the product against a specification. An important point is that </w:t>
      </w:r>
      <w:r w:rsidRPr="006D41CD">
        <w:rPr>
          <w:rFonts w:ascii="Bookman Old Style" w:hAnsi="Bookman Old Style"/>
          <w:iCs/>
          <w:sz w:val="28"/>
          <w:szCs w:val="28"/>
        </w:rPr>
        <w:t>software testing</w:t>
      </w:r>
      <w:r w:rsidRPr="006D41CD">
        <w:rPr>
          <w:rFonts w:ascii="Bookman Old Style" w:hAnsi="Bookman Old Style"/>
          <w:sz w:val="28"/>
          <w:szCs w:val="28"/>
        </w:rPr>
        <w:t xml:space="preserve"> should be distinguished from the separate discipline of </w:t>
      </w:r>
      <w:r w:rsidRPr="006D41CD">
        <w:rPr>
          <w:rFonts w:ascii="Bookman Old Style" w:hAnsi="Bookman Old Style"/>
          <w:iCs/>
          <w:sz w:val="28"/>
          <w:szCs w:val="28"/>
        </w:rPr>
        <w:t>Software Quality Assurance</w:t>
      </w:r>
      <w:r w:rsidRPr="006D41CD">
        <w:rPr>
          <w:rFonts w:ascii="Bookman Old Style" w:hAnsi="Bookman Old Style"/>
          <w:sz w:val="28"/>
          <w:szCs w:val="28"/>
        </w:rPr>
        <w:t xml:space="preserve"> (SQA), which encompasses all business process areas, not just testing.</w:t>
      </w:r>
    </w:p>
    <w:p w:rsidR="007F2C8C" w:rsidRPr="006D41CD" w:rsidRDefault="007F2C8C" w:rsidP="007F2C8C">
      <w:pPr>
        <w:spacing w:line="360" w:lineRule="auto"/>
        <w:jc w:val="both"/>
        <w:rPr>
          <w:rFonts w:ascii="Bookman Old Style" w:hAnsi="Bookman Old Style"/>
          <w:sz w:val="28"/>
          <w:szCs w:val="28"/>
        </w:rPr>
      </w:pPr>
    </w:p>
    <w:p w:rsidR="007F2C8C" w:rsidRPr="006D41CD" w:rsidRDefault="007F2C8C" w:rsidP="007F2C8C">
      <w:pPr>
        <w:spacing w:line="360" w:lineRule="auto"/>
        <w:jc w:val="both"/>
        <w:rPr>
          <w:rFonts w:ascii="Bookman Old Style" w:hAnsi="Bookman Old Style"/>
          <w:sz w:val="28"/>
          <w:szCs w:val="28"/>
        </w:rPr>
      </w:pPr>
      <w:r w:rsidRPr="006D41CD">
        <w:rPr>
          <w:rFonts w:ascii="Bookman Old Style" w:hAnsi="Bookman Old Style"/>
          <w:sz w:val="28"/>
          <w:szCs w:val="28"/>
        </w:rPr>
        <w:t xml:space="preserve">There are many approaches to software testing, but effective testing of complex products is essentially a process of investigation, not merely a matter of creating and following routine procedure. One definition of testing is "the process of questioning a product in order to evaluate it", where the "questions" are operations the tester attempts to execute with the product, and the product answers with its behavior in reaction to the probing of the tester[citation needed]. Although most of the intellectual processes of testing are nearly identical to that of review or inspection, the word testing is connoted to mean the dynamic analysis </w:t>
      </w:r>
      <w:r w:rsidRPr="006D41CD">
        <w:rPr>
          <w:rFonts w:ascii="Bookman Old Style" w:hAnsi="Bookman Old Style"/>
          <w:sz w:val="28"/>
          <w:szCs w:val="28"/>
        </w:rPr>
        <w:lastRenderedPageBreak/>
        <w:t>of the product—putting the product through its paces. Some of the common quality attributes include capability, reliability, efficiency, portability, maintainability, compatibility and usability. A good test is sometimes described as one which reveals an error; however, more recent thinking suggests that a good test is one which reveals information of interest to someone who matters within the project community.</w:t>
      </w:r>
    </w:p>
    <w:p w:rsidR="007F2C8C" w:rsidRDefault="007F2C8C" w:rsidP="007F2C8C">
      <w:pPr>
        <w:pStyle w:val="NormalWeb"/>
        <w:spacing w:line="360" w:lineRule="auto"/>
        <w:jc w:val="both"/>
        <w:rPr>
          <w:rFonts w:ascii="Bookman Old Style" w:hAnsi="Bookman Old Style"/>
          <w:sz w:val="28"/>
          <w:szCs w:val="28"/>
        </w:rPr>
      </w:pPr>
      <w:r>
        <w:rPr>
          <w:rFonts w:ascii="Bookman Old Style" w:hAnsi="Bookman Old Style"/>
          <w:sz w:val="28"/>
          <w:szCs w:val="28"/>
        </w:rPr>
        <w:t xml:space="preserve"> </w:t>
      </w:r>
    </w:p>
    <w:p w:rsidR="007F2C8C" w:rsidRPr="00DE7508" w:rsidRDefault="007F2C8C" w:rsidP="007F2C8C">
      <w:pPr>
        <w:pStyle w:val="NormalWeb"/>
        <w:spacing w:line="360" w:lineRule="auto"/>
        <w:jc w:val="both"/>
        <w:rPr>
          <w:rFonts w:ascii="Bookman Old Style" w:hAnsi="Bookman Old Style"/>
          <w:sz w:val="28"/>
          <w:szCs w:val="28"/>
          <w:u w:val="single"/>
        </w:rPr>
      </w:pPr>
      <w:r w:rsidRPr="00DE7508">
        <w:rPr>
          <w:rFonts w:ascii="Bookman Old Style" w:hAnsi="Bookman Old Style"/>
          <w:b/>
          <w:sz w:val="32"/>
          <w:szCs w:val="32"/>
          <w:u w:val="single"/>
        </w:rPr>
        <w:t>Project Summary:</w:t>
      </w:r>
    </w:p>
    <w:p w:rsidR="007F2C8C" w:rsidRPr="006D41CD" w:rsidRDefault="007F2C8C" w:rsidP="007F2C8C">
      <w:pPr>
        <w:spacing w:line="360" w:lineRule="auto"/>
        <w:ind w:firstLine="720"/>
        <w:rPr>
          <w:rFonts w:ascii="Bookman Old Style" w:hAnsi="Bookman Old Style"/>
          <w:sz w:val="28"/>
          <w:szCs w:val="28"/>
        </w:rPr>
      </w:pPr>
      <w:r w:rsidRPr="006D41CD">
        <w:rPr>
          <w:rFonts w:ascii="Bookman Old Style" w:hAnsi="Bookman Old Style"/>
          <w:iCs/>
          <w:sz w:val="28"/>
          <w:szCs w:val="28"/>
        </w:rPr>
        <w:t xml:space="preserve">This project </w:t>
      </w:r>
      <w:r w:rsidR="00E16B5F">
        <w:rPr>
          <w:rFonts w:ascii="Bookman Old Style" w:hAnsi="Bookman Old Style"/>
          <w:iCs/>
          <w:sz w:val="28"/>
          <w:szCs w:val="28"/>
        </w:rPr>
        <w:t>Banking Portal</w:t>
      </w:r>
      <w:r w:rsidRPr="006D41CD">
        <w:rPr>
          <w:rFonts w:ascii="Bookman Old Style" w:hAnsi="Bookman Old Style"/>
          <w:iCs/>
          <w:sz w:val="28"/>
          <w:szCs w:val="28"/>
        </w:rPr>
        <w:t xml:space="preserve"> for Improving Software Quality and Reliability is t</w:t>
      </w:r>
      <w:r w:rsidRPr="006D41CD">
        <w:rPr>
          <w:rFonts w:ascii="Bookman Old Style" w:hAnsi="Bookman Old Style"/>
          <w:sz w:val="28"/>
          <w:szCs w:val="28"/>
        </w:rPr>
        <w:t xml:space="preserve">o keep track of employee skills and based on the skills assigning of the task is done to an employee. User does </w:t>
      </w:r>
      <w:r w:rsidR="00E16B5F">
        <w:rPr>
          <w:rFonts w:ascii="Bookman Old Style" w:hAnsi="Bookman Old Style"/>
          <w:sz w:val="28"/>
          <w:szCs w:val="28"/>
        </w:rPr>
        <w:t xml:space="preserve">all task </w:t>
      </w:r>
      <w:proofErr w:type="spellStart"/>
      <w:r w:rsidR="00E16B5F">
        <w:rPr>
          <w:rFonts w:ascii="Bookman Old Style" w:hAnsi="Bookman Old Style"/>
          <w:sz w:val="28"/>
          <w:szCs w:val="28"/>
        </w:rPr>
        <w:t>releatedd</w:t>
      </w:r>
      <w:proofErr w:type="spellEnd"/>
      <w:r w:rsidR="00E16B5F">
        <w:rPr>
          <w:rFonts w:ascii="Bookman Old Style" w:hAnsi="Bookman Old Style"/>
          <w:sz w:val="28"/>
          <w:szCs w:val="28"/>
        </w:rPr>
        <w:t xml:space="preserve"> to bank.</w:t>
      </w:r>
      <w:r w:rsidRPr="006D41CD">
        <w:rPr>
          <w:rFonts w:ascii="Bookman Old Style" w:hAnsi="Bookman Old Style"/>
          <w:sz w:val="28"/>
          <w:szCs w:val="28"/>
        </w:rPr>
        <w:t xml:space="preserve"> It can be done on daily basis. Various operations are performed by user.</w:t>
      </w:r>
    </w:p>
    <w:p w:rsidR="007F2C8C" w:rsidRPr="006D41CD" w:rsidRDefault="007F2C8C" w:rsidP="007F2C8C">
      <w:pPr>
        <w:pStyle w:val="BodyText"/>
        <w:tabs>
          <w:tab w:val="left" w:pos="720"/>
          <w:tab w:val="left" w:pos="7200"/>
        </w:tabs>
        <w:spacing w:line="480" w:lineRule="auto"/>
        <w:rPr>
          <w:rFonts w:ascii="Bookman Old Style" w:hAnsi="Bookman Old Style"/>
          <w:iCs/>
          <w:sz w:val="28"/>
          <w:szCs w:val="28"/>
        </w:rPr>
      </w:pPr>
      <w:r w:rsidRPr="006D41CD">
        <w:rPr>
          <w:rFonts w:ascii="Bookman Old Style" w:hAnsi="Bookman Old Style"/>
          <w:sz w:val="28"/>
          <w:szCs w:val="28"/>
        </w:rPr>
        <w:tab/>
      </w:r>
      <w:r w:rsidRPr="006D41CD">
        <w:rPr>
          <w:rFonts w:ascii="Bookman Old Style" w:hAnsi="Bookman Old Style"/>
          <w:iCs/>
          <w:sz w:val="28"/>
          <w:szCs w:val="28"/>
        </w:rPr>
        <w:t xml:space="preserve">This project will be accessible to all </w:t>
      </w:r>
      <w:r w:rsidR="00E16B5F">
        <w:rPr>
          <w:rFonts w:ascii="Bookman Old Style" w:hAnsi="Bookman Old Style"/>
          <w:iCs/>
          <w:sz w:val="28"/>
          <w:szCs w:val="28"/>
        </w:rPr>
        <w:t>users</w:t>
      </w:r>
      <w:r w:rsidRPr="006D41CD">
        <w:rPr>
          <w:rFonts w:ascii="Bookman Old Style" w:hAnsi="Bookman Old Style"/>
          <w:iCs/>
          <w:sz w:val="28"/>
          <w:szCs w:val="28"/>
        </w:rPr>
        <w:t xml:space="preserve"> and its facility allows </w:t>
      </w:r>
      <w:proofErr w:type="gramStart"/>
      <w:r w:rsidR="00E16B5F">
        <w:rPr>
          <w:rFonts w:ascii="Bookman Old Style" w:hAnsi="Bookman Old Style"/>
          <w:iCs/>
          <w:sz w:val="28"/>
          <w:szCs w:val="28"/>
        </w:rPr>
        <w:t>to perform</w:t>
      </w:r>
      <w:proofErr w:type="gramEnd"/>
      <w:r w:rsidR="00E16B5F">
        <w:rPr>
          <w:rFonts w:ascii="Bookman Old Style" w:hAnsi="Bookman Old Style"/>
          <w:iCs/>
          <w:sz w:val="28"/>
          <w:szCs w:val="28"/>
        </w:rPr>
        <w:t xml:space="preserve"> multiple operation related to bank</w:t>
      </w:r>
      <w:r w:rsidRPr="006D41CD">
        <w:rPr>
          <w:rFonts w:ascii="Bookman Old Style" w:hAnsi="Bookman Old Style"/>
          <w:iCs/>
          <w:sz w:val="28"/>
          <w:szCs w:val="28"/>
        </w:rPr>
        <w:t>.  All the data stored in the database schema and while letting the application server define table based on the fields in JSP and relationships between them.</w:t>
      </w:r>
    </w:p>
    <w:p w:rsidR="007F2C8C" w:rsidRPr="006D41CD" w:rsidRDefault="007F2C8C" w:rsidP="007F2C8C">
      <w:pPr>
        <w:pStyle w:val="BodyText"/>
        <w:tabs>
          <w:tab w:val="left" w:pos="720"/>
          <w:tab w:val="left" w:pos="7200"/>
        </w:tabs>
        <w:spacing w:line="480" w:lineRule="auto"/>
        <w:rPr>
          <w:rFonts w:ascii="Bookman Old Style" w:hAnsi="Bookman Old Style"/>
          <w:sz w:val="28"/>
          <w:szCs w:val="28"/>
        </w:rPr>
      </w:pPr>
      <w:r w:rsidRPr="006D41CD">
        <w:rPr>
          <w:rFonts w:ascii="Bookman Old Style" w:hAnsi="Bookman Old Style"/>
          <w:sz w:val="28"/>
          <w:szCs w:val="28"/>
        </w:rPr>
        <w:t>This application software has been computed successfully and was also tested successfully by taking “test cases”. It is user friendly, and has required options, which can be utilized by the user to perform the desired operations.</w:t>
      </w:r>
    </w:p>
    <w:p w:rsidR="007F2C8C" w:rsidRPr="006D41CD" w:rsidRDefault="007F2C8C" w:rsidP="007F2C8C">
      <w:pPr>
        <w:pStyle w:val="BodyText"/>
        <w:tabs>
          <w:tab w:val="left" w:pos="720"/>
          <w:tab w:val="left" w:pos="7200"/>
        </w:tabs>
        <w:spacing w:line="480" w:lineRule="auto"/>
        <w:rPr>
          <w:rFonts w:ascii="Bookman Old Style" w:hAnsi="Bookman Old Style"/>
          <w:sz w:val="28"/>
          <w:szCs w:val="28"/>
        </w:rPr>
      </w:pPr>
      <w:r w:rsidRPr="006D41CD">
        <w:rPr>
          <w:rFonts w:ascii="Bookman Old Style" w:hAnsi="Bookman Old Style"/>
          <w:sz w:val="28"/>
          <w:szCs w:val="28"/>
        </w:rPr>
        <w:lastRenderedPageBreak/>
        <w:t>The software is developed using Java as front end and Oracle as back end in Windows environment. The goals that are achieved by the software are</w:t>
      </w:r>
      <w:proofErr w:type="gramStart"/>
      <w:r w:rsidRPr="006D41CD">
        <w:rPr>
          <w:rFonts w:ascii="Bookman Old Style" w:hAnsi="Bookman Old Style"/>
          <w:sz w:val="28"/>
          <w:szCs w:val="28"/>
        </w:rPr>
        <w:t>:.</w:t>
      </w:r>
      <w:proofErr w:type="gramEnd"/>
    </w:p>
    <w:p w:rsidR="007F2C8C" w:rsidRPr="006D41CD" w:rsidRDefault="007F2C8C" w:rsidP="007F2C8C">
      <w:pPr>
        <w:numPr>
          <w:ilvl w:val="0"/>
          <w:numId w:val="25"/>
        </w:numPr>
        <w:spacing w:line="480" w:lineRule="auto"/>
        <w:jc w:val="both"/>
        <w:rPr>
          <w:rFonts w:ascii="Bookman Old Style" w:hAnsi="Bookman Old Style"/>
          <w:sz w:val="28"/>
          <w:szCs w:val="28"/>
        </w:rPr>
      </w:pPr>
      <w:r w:rsidRPr="006D41CD">
        <w:rPr>
          <w:rFonts w:ascii="Bookman Old Style" w:hAnsi="Bookman Old Style"/>
          <w:sz w:val="28"/>
          <w:szCs w:val="28"/>
        </w:rPr>
        <w:t>Improved tourism.</w:t>
      </w:r>
    </w:p>
    <w:p w:rsidR="007F2C8C" w:rsidRPr="006D41CD" w:rsidRDefault="007F2C8C" w:rsidP="007F2C8C">
      <w:pPr>
        <w:numPr>
          <w:ilvl w:val="0"/>
          <w:numId w:val="25"/>
        </w:numPr>
        <w:spacing w:line="480" w:lineRule="auto"/>
        <w:jc w:val="both"/>
        <w:rPr>
          <w:rFonts w:ascii="Bookman Old Style" w:hAnsi="Bookman Old Style"/>
          <w:sz w:val="28"/>
          <w:szCs w:val="28"/>
        </w:rPr>
      </w:pPr>
      <w:r w:rsidRPr="006D41CD">
        <w:rPr>
          <w:rFonts w:ascii="Bookman Old Style" w:hAnsi="Bookman Old Style"/>
          <w:sz w:val="28"/>
          <w:szCs w:val="28"/>
        </w:rPr>
        <w:t>Optimum utilization of resources.</w:t>
      </w:r>
    </w:p>
    <w:p w:rsidR="007F2C8C" w:rsidRPr="006D41CD" w:rsidRDefault="007F2C8C" w:rsidP="007F2C8C">
      <w:pPr>
        <w:numPr>
          <w:ilvl w:val="0"/>
          <w:numId w:val="25"/>
        </w:numPr>
        <w:spacing w:line="480" w:lineRule="auto"/>
        <w:jc w:val="both"/>
        <w:rPr>
          <w:rFonts w:ascii="Bookman Old Style" w:hAnsi="Bookman Old Style"/>
          <w:sz w:val="28"/>
          <w:szCs w:val="28"/>
        </w:rPr>
      </w:pPr>
      <w:r w:rsidRPr="006D41CD">
        <w:rPr>
          <w:rFonts w:ascii="Bookman Old Style" w:hAnsi="Bookman Old Style"/>
          <w:sz w:val="28"/>
          <w:szCs w:val="28"/>
        </w:rPr>
        <w:t>Efficient management of records.</w:t>
      </w:r>
    </w:p>
    <w:p w:rsidR="007F2C8C" w:rsidRPr="006D41CD" w:rsidRDefault="007F2C8C" w:rsidP="007F2C8C">
      <w:pPr>
        <w:numPr>
          <w:ilvl w:val="0"/>
          <w:numId w:val="25"/>
        </w:numPr>
        <w:spacing w:line="480" w:lineRule="auto"/>
        <w:jc w:val="both"/>
        <w:rPr>
          <w:rFonts w:ascii="Bookman Old Style" w:hAnsi="Bookman Old Style"/>
          <w:sz w:val="28"/>
          <w:szCs w:val="28"/>
        </w:rPr>
      </w:pPr>
      <w:r w:rsidRPr="006D41CD">
        <w:rPr>
          <w:rFonts w:ascii="Bookman Old Style" w:hAnsi="Bookman Old Style"/>
          <w:sz w:val="28"/>
          <w:szCs w:val="28"/>
        </w:rPr>
        <w:t>Simplification of the operations.</w:t>
      </w:r>
    </w:p>
    <w:p w:rsidR="007F2C8C" w:rsidRPr="006D41CD" w:rsidRDefault="007F2C8C" w:rsidP="007F2C8C">
      <w:pPr>
        <w:numPr>
          <w:ilvl w:val="0"/>
          <w:numId w:val="25"/>
        </w:numPr>
        <w:spacing w:line="480" w:lineRule="auto"/>
        <w:jc w:val="both"/>
        <w:rPr>
          <w:rFonts w:ascii="Bookman Old Style" w:hAnsi="Bookman Old Style"/>
          <w:sz w:val="28"/>
          <w:szCs w:val="28"/>
        </w:rPr>
      </w:pPr>
      <w:r w:rsidRPr="006D41CD">
        <w:rPr>
          <w:rFonts w:ascii="Bookman Old Style" w:hAnsi="Bookman Old Style"/>
          <w:sz w:val="28"/>
          <w:szCs w:val="28"/>
        </w:rPr>
        <w:t>Less processing time and getting required information.</w:t>
      </w:r>
    </w:p>
    <w:p w:rsidR="007F2C8C" w:rsidRPr="006D41CD" w:rsidRDefault="007F2C8C" w:rsidP="007F2C8C">
      <w:pPr>
        <w:numPr>
          <w:ilvl w:val="0"/>
          <w:numId w:val="25"/>
        </w:numPr>
        <w:spacing w:line="480" w:lineRule="auto"/>
        <w:jc w:val="both"/>
        <w:rPr>
          <w:rFonts w:ascii="Bookman Old Style" w:hAnsi="Bookman Old Style"/>
          <w:sz w:val="28"/>
          <w:szCs w:val="28"/>
        </w:rPr>
      </w:pPr>
      <w:r w:rsidRPr="006D41CD">
        <w:rPr>
          <w:rFonts w:ascii="Bookman Old Style" w:hAnsi="Bookman Old Style"/>
          <w:sz w:val="28"/>
          <w:szCs w:val="28"/>
        </w:rPr>
        <w:t>User friendly.</w:t>
      </w:r>
    </w:p>
    <w:p w:rsidR="007F2C8C" w:rsidRPr="00E16B5F" w:rsidRDefault="007F2C8C" w:rsidP="007F2C8C">
      <w:pPr>
        <w:numPr>
          <w:ilvl w:val="0"/>
          <w:numId w:val="25"/>
        </w:numPr>
        <w:spacing w:line="480" w:lineRule="auto"/>
        <w:jc w:val="both"/>
        <w:rPr>
          <w:rFonts w:ascii="Bookman Old Style" w:hAnsi="Bookman Old Style"/>
          <w:sz w:val="28"/>
          <w:szCs w:val="28"/>
        </w:rPr>
      </w:pPr>
      <w:r w:rsidRPr="006D41CD">
        <w:rPr>
          <w:rFonts w:ascii="Bookman Old Style" w:hAnsi="Bookman Old Style"/>
          <w:sz w:val="28"/>
          <w:szCs w:val="28"/>
        </w:rPr>
        <w:t>Portable and flexible for further enhancement.</w:t>
      </w:r>
    </w:p>
    <w:p w:rsidR="007F2C8C" w:rsidRPr="00DE7508" w:rsidRDefault="007F2C8C" w:rsidP="007F2C8C">
      <w:pPr>
        <w:rPr>
          <w:rFonts w:ascii="Garamond" w:hAnsi="Garamond"/>
          <w:b/>
          <w:sz w:val="36"/>
          <w:szCs w:val="36"/>
          <w:u w:val="single"/>
        </w:rPr>
      </w:pPr>
      <w:r w:rsidRPr="00DE7508">
        <w:rPr>
          <w:rFonts w:ascii="Garamond" w:hAnsi="Garamond"/>
          <w:b/>
          <w:sz w:val="36"/>
          <w:szCs w:val="36"/>
          <w:u w:val="single"/>
        </w:rPr>
        <w:t xml:space="preserve"> BIBLIOGRAPHY</w:t>
      </w:r>
    </w:p>
    <w:p w:rsidR="007F2C8C" w:rsidRDefault="007F2C8C" w:rsidP="007F2C8C">
      <w:pPr>
        <w:rPr>
          <w:b/>
          <w:sz w:val="32"/>
          <w:u w:val="single"/>
        </w:rPr>
      </w:pPr>
    </w:p>
    <w:p w:rsidR="007F2C8C" w:rsidRPr="00B15598" w:rsidRDefault="007F2C8C" w:rsidP="007F2C8C">
      <w:pPr>
        <w:spacing w:before="240" w:line="360" w:lineRule="auto"/>
        <w:jc w:val="both"/>
        <w:rPr>
          <w:rFonts w:ascii="Arial" w:hAnsi="Arial" w:cs="Arial"/>
          <w:bCs/>
        </w:rPr>
      </w:pPr>
      <w:proofErr w:type="gramStart"/>
      <w:r w:rsidRPr="00B15598">
        <w:rPr>
          <w:rFonts w:ascii="Arial" w:hAnsi="Arial" w:cs="Arial"/>
          <w:bCs/>
          <w:spacing w:val="28"/>
        </w:rPr>
        <w:t>References for the Project Development Were Taken From the following Books and Web Sites</w:t>
      </w:r>
      <w:r w:rsidRPr="00B15598">
        <w:rPr>
          <w:rFonts w:ascii="Arial" w:hAnsi="Arial" w:cs="Arial"/>
          <w:bCs/>
        </w:rPr>
        <w:t>.</w:t>
      </w:r>
      <w:proofErr w:type="gramEnd"/>
    </w:p>
    <w:p w:rsidR="007F2C8C" w:rsidRPr="00B15598" w:rsidRDefault="007F2C8C" w:rsidP="007F2C8C">
      <w:pPr>
        <w:pStyle w:val="Heading8"/>
        <w:spacing w:line="360" w:lineRule="auto"/>
        <w:rPr>
          <w:rFonts w:ascii="Arial" w:hAnsi="Arial" w:cs="Arial"/>
          <w:bCs/>
        </w:rPr>
      </w:pPr>
      <w:r w:rsidRPr="00B15598">
        <w:rPr>
          <w:rFonts w:ascii="Arial" w:hAnsi="Arial" w:cs="Arial"/>
          <w:bCs/>
        </w:rPr>
        <w:t>JAVA Technologies</w:t>
      </w:r>
    </w:p>
    <w:p w:rsidR="007F2C8C" w:rsidRPr="00B15598" w:rsidRDefault="007F2C8C" w:rsidP="007F2C8C">
      <w:pPr>
        <w:spacing w:before="240" w:line="360" w:lineRule="auto"/>
        <w:jc w:val="both"/>
        <w:rPr>
          <w:rFonts w:ascii="Arial" w:hAnsi="Arial" w:cs="Arial"/>
          <w:bCs/>
        </w:rPr>
      </w:pPr>
      <w:r w:rsidRPr="00B15598">
        <w:rPr>
          <w:rFonts w:ascii="Arial" w:hAnsi="Arial" w:cs="Arial"/>
          <w:bCs/>
        </w:rPr>
        <w:t>JAVA Complete Reference</w:t>
      </w:r>
    </w:p>
    <w:p w:rsidR="007F2C8C" w:rsidRPr="00B15598" w:rsidRDefault="007F2C8C" w:rsidP="007F2C8C">
      <w:pPr>
        <w:spacing w:before="240" w:line="360" w:lineRule="auto"/>
        <w:jc w:val="both"/>
        <w:rPr>
          <w:rFonts w:ascii="Arial" w:hAnsi="Arial" w:cs="Arial"/>
          <w:bCs/>
        </w:rPr>
      </w:pPr>
      <w:r w:rsidRPr="00B15598">
        <w:rPr>
          <w:rFonts w:ascii="Arial" w:hAnsi="Arial" w:cs="Arial"/>
          <w:bCs/>
        </w:rPr>
        <w:t xml:space="preserve">Java Script Programming by </w:t>
      </w:r>
      <w:proofErr w:type="spellStart"/>
      <w:r w:rsidRPr="00B15598">
        <w:rPr>
          <w:rFonts w:ascii="Arial" w:hAnsi="Arial" w:cs="Arial"/>
          <w:bCs/>
        </w:rPr>
        <w:t>Yehuda</w:t>
      </w:r>
      <w:proofErr w:type="spellEnd"/>
      <w:r w:rsidRPr="00B15598">
        <w:rPr>
          <w:rFonts w:ascii="Arial" w:hAnsi="Arial" w:cs="Arial"/>
          <w:bCs/>
        </w:rPr>
        <w:t xml:space="preserve"> </w:t>
      </w:r>
      <w:proofErr w:type="spellStart"/>
      <w:r w:rsidRPr="00B15598">
        <w:rPr>
          <w:rFonts w:ascii="Arial" w:hAnsi="Arial" w:cs="Arial"/>
          <w:bCs/>
        </w:rPr>
        <w:t>Shiran</w:t>
      </w:r>
      <w:proofErr w:type="spellEnd"/>
    </w:p>
    <w:p w:rsidR="007F2C8C" w:rsidRPr="00B15598" w:rsidRDefault="007F2C8C" w:rsidP="007F2C8C">
      <w:pPr>
        <w:spacing w:before="240" w:line="360" w:lineRule="auto"/>
        <w:jc w:val="both"/>
        <w:rPr>
          <w:rFonts w:ascii="Arial" w:hAnsi="Arial" w:cs="Arial"/>
          <w:bCs/>
        </w:rPr>
      </w:pPr>
      <w:r w:rsidRPr="00B15598">
        <w:rPr>
          <w:rFonts w:ascii="Arial" w:hAnsi="Arial" w:cs="Arial"/>
          <w:bCs/>
        </w:rPr>
        <w:t>Mastering JAVA Security</w:t>
      </w:r>
    </w:p>
    <w:p w:rsidR="007F2C8C" w:rsidRPr="00B15598" w:rsidRDefault="007F2C8C" w:rsidP="007F2C8C">
      <w:pPr>
        <w:spacing w:before="240" w:line="360" w:lineRule="auto"/>
        <w:jc w:val="both"/>
        <w:rPr>
          <w:rFonts w:ascii="Arial" w:hAnsi="Arial" w:cs="Arial"/>
          <w:bCs/>
        </w:rPr>
      </w:pPr>
      <w:r w:rsidRPr="00B15598">
        <w:rPr>
          <w:rFonts w:ascii="Arial" w:hAnsi="Arial" w:cs="Arial"/>
          <w:bCs/>
        </w:rPr>
        <w:t xml:space="preserve">JAVA2 Networking by </w:t>
      </w:r>
      <w:proofErr w:type="spellStart"/>
      <w:r w:rsidRPr="00B15598">
        <w:rPr>
          <w:rFonts w:ascii="Arial" w:hAnsi="Arial" w:cs="Arial"/>
          <w:bCs/>
        </w:rPr>
        <w:t>Pistoria</w:t>
      </w:r>
      <w:proofErr w:type="spellEnd"/>
    </w:p>
    <w:p w:rsidR="007F2C8C" w:rsidRPr="00B15598" w:rsidRDefault="007F2C8C" w:rsidP="007F2C8C">
      <w:pPr>
        <w:spacing w:before="240" w:line="360" w:lineRule="auto"/>
        <w:jc w:val="both"/>
        <w:rPr>
          <w:rFonts w:ascii="Arial" w:hAnsi="Arial" w:cs="Arial"/>
          <w:bCs/>
        </w:rPr>
      </w:pPr>
      <w:r w:rsidRPr="00B15598">
        <w:rPr>
          <w:rFonts w:ascii="Arial" w:hAnsi="Arial" w:cs="Arial"/>
          <w:bCs/>
        </w:rPr>
        <w:t xml:space="preserve">JAVA Security by </w:t>
      </w:r>
      <w:proofErr w:type="spellStart"/>
      <w:r w:rsidRPr="00B15598">
        <w:rPr>
          <w:rFonts w:ascii="Arial" w:hAnsi="Arial" w:cs="Arial"/>
          <w:bCs/>
        </w:rPr>
        <w:t>Scotl</w:t>
      </w:r>
      <w:proofErr w:type="spellEnd"/>
      <w:r w:rsidRPr="00B15598">
        <w:rPr>
          <w:rFonts w:ascii="Arial" w:hAnsi="Arial" w:cs="Arial"/>
          <w:bCs/>
        </w:rPr>
        <w:t xml:space="preserve"> oaks</w:t>
      </w:r>
    </w:p>
    <w:p w:rsidR="007F2C8C" w:rsidRPr="00B15598" w:rsidRDefault="007F2C8C" w:rsidP="007F2C8C">
      <w:pPr>
        <w:spacing w:before="240" w:line="360" w:lineRule="auto"/>
        <w:jc w:val="both"/>
        <w:rPr>
          <w:rFonts w:ascii="Arial" w:hAnsi="Arial" w:cs="Arial"/>
          <w:bCs/>
        </w:rPr>
      </w:pPr>
      <w:r w:rsidRPr="00B15598">
        <w:rPr>
          <w:rFonts w:ascii="Arial" w:hAnsi="Arial" w:cs="Arial"/>
          <w:bCs/>
        </w:rPr>
        <w:t>Head First EJB Sierra Bates</w:t>
      </w:r>
    </w:p>
    <w:p w:rsidR="007F2C8C" w:rsidRPr="00B15598" w:rsidRDefault="007F2C8C" w:rsidP="007F2C8C">
      <w:pPr>
        <w:spacing w:before="240" w:line="360" w:lineRule="auto"/>
        <w:jc w:val="both"/>
        <w:rPr>
          <w:rFonts w:ascii="Arial" w:hAnsi="Arial" w:cs="Arial"/>
          <w:bCs/>
        </w:rPr>
      </w:pPr>
      <w:r w:rsidRPr="00B15598">
        <w:rPr>
          <w:rFonts w:ascii="Arial" w:hAnsi="Arial" w:cs="Arial"/>
          <w:bCs/>
        </w:rPr>
        <w:t xml:space="preserve">J2EE Professional by </w:t>
      </w:r>
      <w:proofErr w:type="spellStart"/>
      <w:r w:rsidRPr="00B15598">
        <w:rPr>
          <w:rFonts w:ascii="Arial" w:hAnsi="Arial" w:cs="Arial"/>
          <w:bCs/>
        </w:rPr>
        <w:t>Shadab</w:t>
      </w:r>
      <w:proofErr w:type="spellEnd"/>
      <w:r w:rsidRPr="00B15598">
        <w:rPr>
          <w:rFonts w:ascii="Arial" w:hAnsi="Arial" w:cs="Arial"/>
          <w:bCs/>
        </w:rPr>
        <w:t xml:space="preserve"> </w:t>
      </w:r>
      <w:proofErr w:type="spellStart"/>
      <w:r w:rsidRPr="00B15598">
        <w:rPr>
          <w:rFonts w:ascii="Arial" w:hAnsi="Arial" w:cs="Arial"/>
          <w:bCs/>
        </w:rPr>
        <w:t>siddiqui</w:t>
      </w:r>
      <w:proofErr w:type="spellEnd"/>
    </w:p>
    <w:p w:rsidR="007F2C8C" w:rsidRPr="00B15598" w:rsidRDefault="007F2C8C" w:rsidP="007F2C8C">
      <w:pPr>
        <w:spacing w:before="240" w:line="360" w:lineRule="auto"/>
        <w:jc w:val="both"/>
        <w:rPr>
          <w:rFonts w:ascii="Arial" w:hAnsi="Arial" w:cs="Arial"/>
          <w:bCs/>
        </w:rPr>
      </w:pPr>
      <w:r w:rsidRPr="00B15598">
        <w:rPr>
          <w:rFonts w:ascii="Arial" w:hAnsi="Arial" w:cs="Arial"/>
          <w:bCs/>
        </w:rPr>
        <w:lastRenderedPageBreak/>
        <w:t xml:space="preserve">JAVA server pages by Larne </w:t>
      </w:r>
      <w:proofErr w:type="spellStart"/>
      <w:r w:rsidRPr="00B15598">
        <w:rPr>
          <w:rFonts w:ascii="Arial" w:hAnsi="Arial" w:cs="Arial"/>
          <w:bCs/>
        </w:rPr>
        <w:t>Pekowsley</w:t>
      </w:r>
      <w:proofErr w:type="spellEnd"/>
    </w:p>
    <w:p w:rsidR="007F2C8C" w:rsidRPr="00B15598" w:rsidRDefault="007F2C8C" w:rsidP="007F2C8C">
      <w:pPr>
        <w:spacing w:before="240" w:line="360" w:lineRule="auto"/>
        <w:jc w:val="both"/>
        <w:rPr>
          <w:rFonts w:ascii="Arial" w:hAnsi="Arial" w:cs="Arial"/>
          <w:bCs/>
        </w:rPr>
      </w:pPr>
      <w:r w:rsidRPr="00B15598">
        <w:rPr>
          <w:rFonts w:ascii="Arial" w:hAnsi="Arial" w:cs="Arial"/>
          <w:bCs/>
        </w:rPr>
        <w:t>JAVA Server pages by Nick Todd</w:t>
      </w:r>
    </w:p>
    <w:p w:rsidR="007F2C8C" w:rsidRPr="00B15598" w:rsidRDefault="007F2C8C" w:rsidP="007F2C8C">
      <w:pPr>
        <w:pStyle w:val="Heading8"/>
        <w:spacing w:line="360" w:lineRule="auto"/>
        <w:rPr>
          <w:rFonts w:ascii="Arial" w:hAnsi="Arial" w:cs="Arial"/>
          <w:bCs/>
        </w:rPr>
      </w:pPr>
      <w:r w:rsidRPr="00B15598">
        <w:rPr>
          <w:rFonts w:ascii="Arial" w:hAnsi="Arial" w:cs="Arial"/>
          <w:bCs/>
        </w:rPr>
        <w:t>HTML</w:t>
      </w:r>
    </w:p>
    <w:p w:rsidR="007F2C8C" w:rsidRPr="00B15598" w:rsidRDefault="007F2C8C" w:rsidP="007F2C8C">
      <w:pPr>
        <w:spacing w:before="240" w:line="360" w:lineRule="auto"/>
        <w:jc w:val="both"/>
        <w:rPr>
          <w:rFonts w:ascii="Arial" w:hAnsi="Arial" w:cs="Arial"/>
          <w:bCs/>
        </w:rPr>
      </w:pPr>
      <w:r w:rsidRPr="00B15598">
        <w:rPr>
          <w:rFonts w:ascii="Arial" w:hAnsi="Arial" w:cs="Arial"/>
          <w:bCs/>
        </w:rPr>
        <w:t xml:space="preserve">HTML Black Book by </w:t>
      </w:r>
      <w:proofErr w:type="spellStart"/>
      <w:r w:rsidRPr="00B15598">
        <w:rPr>
          <w:rFonts w:ascii="Arial" w:hAnsi="Arial" w:cs="Arial"/>
          <w:bCs/>
        </w:rPr>
        <w:t>Holzner</w:t>
      </w:r>
      <w:proofErr w:type="spellEnd"/>
    </w:p>
    <w:p w:rsidR="007F2C8C" w:rsidRPr="00B15598" w:rsidRDefault="007F2C8C" w:rsidP="007F2C8C">
      <w:pPr>
        <w:pStyle w:val="Heading8"/>
        <w:spacing w:before="120" w:line="360" w:lineRule="auto"/>
        <w:rPr>
          <w:rFonts w:ascii="Arial" w:hAnsi="Arial" w:cs="Arial"/>
          <w:bCs/>
        </w:rPr>
      </w:pPr>
      <w:r w:rsidRPr="00B15598">
        <w:rPr>
          <w:rFonts w:ascii="Arial" w:hAnsi="Arial" w:cs="Arial"/>
          <w:bCs/>
        </w:rPr>
        <w:t>JDBC</w:t>
      </w:r>
    </w:p>
    <w:p w:rsidR="007F2C8C" w:rsidRPr="00B15598" w:rsidRDefault="007F2C8C" w:rsidP="007F2C8C">
      <w:pPr>
        <w:spacing w:before="120" w:line="360" w:lineRule="auto"/>
        <w:jc w:val="both"/>
        <w:rPr>
          <w:rFonts w:ascii="Arial" w:hAnsi="Arial" w:cs="Arial"/>
          <w:bCs/>
        </w:rPr>
      </w:pPr>
      <w:r w:rsidRPr="00B15598">
        <w:rPr>
          <w:rFonts w:ascii="Arial" w:hAnsi="Arial" w:cs="Arial"/>
          <w:bCs/>
        </w:rPr>
        <w:t>Java Database Programming with JDBC by Patel moss.</w:t>
      </w:r>
    </w:p>
    <w:p w:rsidR="007F2C8C" w:rsidRDefault="007F2C8C" w:rsidP="007F2C8C">
      <w:pPr>
        <w:rPr>
          <w:rFonts w:ascii="Arial" w:hAnsi="Arial" w:cs="Arial"/>
          <w:bCs/>
        </w:rPr>
      </w:pPr>
      <w:r w:rsidRPr="00B15598">
        <w:rPr>
          <w:rFonts w:ascii="Arial" w:hAnsi="Arial" w:cs="Arial"/>
          <w:bCs/>
        </w:rPr>
        <w:t>Software Engineering by Roger Pressman</w:t>
      </w:r>
    </w:p>
    <w:p w:rsidR="00DE7508" w:rsidRDefault="00DE7508" w:rsidP="007F2C8C">
      <w:pPr>
        <w:rPr>
          <w:rFonts w:ascii="Arial" w:hAnsi="Arial" w:cs="Arial"/>
          <w:bCs/>
        </w:rPr>
      </w:pPr>
    </w:p>
    <w:p w:rsidR="00DE7508" w:rsidRDefault="00DE7508" w:rsidP="007F2C8C">
      <w:pPr>
        <w:rPr>
          <w:rFonts w:ascii="Arial" w:hAnsi="Arial" w:cs="Arial"/>
          <w:bCs/>
        </w:rPr>
      </w:pPr>
    </w:p>
    <w:p w:rsidR="00DE7508" w:rsidRDefault="00DE7508" w:rsidP="007F2C8C">
      <w:pPr>
        <w:rPr>
          <w:rFonts w:ascii="Arial" w:hAnsi="Arial" w:cs="Arial"/>
          <w:bCs/>
        </w:rPr>
      </w:pPr>
    </w:p>
    <w:p w:rsidR="00DE7508" w:rsidRDefault="00DE7508" w:rsidP="007F2C8C">
      <w:pPr>
        <w:rPr>
          <w:rFonts w:ascii="Arial" w:hAnsi="Arial" w:cs="Arial"/>
          <w:bCs/>
        </w:rPr>
      </w:pPr>
    </w:p>
    <w:p w:rsidR="00DE7508" w:rsidRDefault="00DE7508" w:rsidP="007F2C8C">
      <w:pPr>
        <w:rPr>
          <w:rFonts w:ascii="Arial" w:hAnsi="Arial" w:cs="Arial"/>
          <w:bCs/>
        </w:rPr>
      </w:pPr>
    </w:p>
    <w:p w:rsidR="00DE7508" w:rsidRDefault="00DE7508" w:rsidP="007F2C8C">
      <w:pPr>
        <w:rPr>
          <w:rFonts w:ascii="Arial" w:hAnsi="Arial" w:cs="Arial"/>
          <w:bCs/>
        </w:rPr>
      </w:pPr>
    </w:p>
    <w:p w:rsidR="00DE7508" w:rsidRDefault="00DE7508" w:rsidP="007F2C8C">
      <w:pPr>
        <w:rPr>
          <w:rFonts w:ascii="Arial" w:hAnsi="Arial" w:cs="Arial"/>
          <w:bCs/>
        </w:rPr>
      </w:pPr>
    </w:p>
    <w:p w:rsidR="00DE7508" w:rsidRDefault="00DE7508" w:rsidP="007F2C8C">
      <w:pPr>
        <w:rPr>
          <w:rFonts w:ascii="Arial" w:hAnsi="Arial" w:cs="Arial"/>
          <w:bCs/>
        </w:rPr>
      </w:pPr>
    </w:p>
    <w:p w:rsidR="00DE7508" w:rsidRDefault="00DE7508" w:rsidP="007F2C8C">
      <w:pPr>
        <w:rPr>
          <w:rFonts w:ascii="Arial" w:hAnsi="Arial" w:cs="Arial"/>
          <w:bCs/>
        </w:rPr>
      </w:pPr>
    </w:p>
    <w:p w:rsidR="00DE7508" w:rsidRDefault="00DE7508" w:rsidP="007F2C8C">
      <w:pPr>
        <w:rPr>
          <w:b/>
          <w:sz w:val="32"/>
          <w:u w:val="single"/>
        </w:rPr>
      </w:pPr>
    </w:p>
    <w:p w:rsidR="00DE7508" w:rsidRDefault="00DE7508" w:rsidP="007F2C8C">
      <w:pPr>
        <w:rPr>
          <w:b/>
          <w:sz w:val="32"/>
          <w:u w:val="single"/>
        </w:rPr>
      </w:pPr>
    </w:p>
    <w:p w:rsidR="00DE7508" w:rsidRDefault="00DE7508" w:rsidP="007F2C8C">
      <w:pPr>
        <w:rPr>
          <w:b/>
          <w:sz w:val="32"/>
          <w:u w:val="single"/>
        </w:rPr>
      </w:pPr>
    </w:p>
    <w:p w:rsidR="00DE7508" w:rsidRDefault="00DE7508" w:rsidP="007F2C8C">
      <w:pPr>
        <w:rPr>
          <w:b/>
          <w:sz w:val="32"/>
          <w:u w:val="single"/>
        </w:rPr>
      </w:pPr>
    </w:p>
    <w:p w:rsidR="00DE7508" w:rsidRDefault="00DE7508" w:rsidP="007F2C8C">
      <w:pPr>
        <w:rPr>
          <w:b/>
          <w:sz w:val="32"/>
          <w:u w:val="single"/>
        </w:rPr>
      </w:pPr>
    </w:p>
    <w:p w:rsidR="00DE7508" w:rsidRDefault="00DE7508" w:rsidP="007F2C8C">
      <w:pPr>
        <w:rPr>
          <w:b/>
          <w:sz w:val="32"/>
          <w:u w:val="single"/>
        </w:rPr>
      </w:pPr>
    </w:p>
    <w:p w:rsidR="00DE7508" w:rsidRDefault="00DE7508" w:rsidP="007F2C8C">
      <w:pPr>
        <w:rPr>
          <w:b/>
          <w:sz w:val="32"/>
          <w:u w:val="single"/>
        </w:rPr>
      </w:pPr>
    </w:p>
    <w:p w:rsidR="00DE7508" w:rsidRPr="00A039CA" w:rsidRDefault="00DE7508" w:rsidP="007F2C8C">
      <w:pPr>
        <w:rPr>
          <w:b/>
          <w:sz w:val="32"/>
          <w:u w:val="single"/>
        </w:rPr>
      </w:pPr>
    </w:p>
    <w:p w:rsidR="00A4431C" w:rsidRDefault="00A4431C"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DE7508" w:rsidRDefault="00DE7508" w:rsidP="00A4431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bCs/>
          <w:sz w:val="22"/>
          <w:szCs w:val="22"/>
        </w:rPr>
      </w:pPr>
    </w:p>
    <w:p w:rsidR="00A4431C" w:rsidRPr="0079699F" w:rsidRDefault="00A4431C" w:rsidP="00A4431C">
      <w:pPr>
        <w:jc w:val="center"/>
        <w:rPr>
          <w:b/>
          <w:sz w:val="20"/>
          <w:szCs w:val="20"/>
        </w:rPr>
      </w:pPr>
      <w:r w:rsidRPr="0079699F">
        <w:rPr>
          <w:b/>
          <w:noProof/>
          <w:sz w:val="20"/>
          <w:szCs w:val="20"/>
        </w:rPr>
        <w:lastRenderedPageBreak/>
        <w:drawing>
          <wp:anchor distT="0" distB="0" distL="114300" distR="114300" simplePos="0" relativeHeight="251781120" behindDoc="1" locked="0" layoutInCell="0" allowOverlap="1">
            <wp:simplePos x="0" y="0"/>
            <wp:positionH relativeFrom="column">
              <wp:posOffset>124292</wp:posOffset>
            </wp:positionH>
            <wp:positionV relativeFrom="paragraph">
              <wp:posOffset>-75912</wp:posOffset>
            </wp:positionV>
            <wp:extent cx="454133" cy="457200"/>
            <wp:effectExtent l="19050" t="0" r="3067" b="0"/>
            <wp:wrapNone/>
            <wp:docPr id="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pic:cNvPicPr>
                      <a:picLocks noChangeAspect="1" noChangeArrowheads="1"/>
                    </pic:cNvPicPr>
                  </pic:nvPicPr>
                  <pic:blipFill>
                    <a:blip r:embed="rId5" cstate="print">
                      <a:lum bright="58000" contrast="76000"/>
                    </a:blip>
                    <a:srcRect/>
                    <a:stretch>
                      <a:fillRect/>
                    </a:stretch>
                  </pic:blipFill>
                  <pic:spPr bwMode="auto">
                    <a:xfrm>
                      <a:off x="0" y="0"/>
                      <a:ext cx="454133" cy="457200"/>
                    </a:xfrm>
                    <a:prstGeom prst="rect">
                      <a:avLst/>
                    </a:prstGeom>
                    <a:noFill/>
                    <a:ln w="9525">
                      <a:noFill/>
                      <a:miter lim="800000"/>
                      <a:headEnd/>
                      <a:tailEnd/>
                    </a:ln>
                  </pic:spPr>
                </pic:pic>
              </a:graphicData>
            </a:graphic>
          </wp:anchor>
        </w:drawing>
      </w:r>
      <w:r w:rsidRPr="0079699F">
        <w:rPr>
          <w:b/>
          <w:sz w:val="20"/>
          <w:szCs w:val="20"/>
        </w:rPr>
        <w:t>SCHOOL OF COMPUTER AND INFORMATION SCIENCES</w:t>
      </w:r>
    </w:p>
    <w:p w:rsidR="00A4431C" w:rsidRPr="0079699F" w:rsidRDefault="00A4431C" w:rsidP="00A4431C">
      <w:pPr>
        <w:jc w:val="center"/>
        <w:rPr>
          <w:b/>
          <w:sz w:val="20"/>
          <w:szCs w:val="20"/>
        </w:rPr>
      </w:pPr>
      <w:r w:rsidRPr="0079699F">
        <w:rPr>
          <w:b/>
          <w:sz w:val="20"/>
          <w:szCs w:val="20"/>
        </w:rPr>
        <w:t>IGNOU, MAIDAN GARHI, NEW DELHI – 110 068</w:t>
      </w:r>
      <w:r w:rsidRPr="0079699F">
        <w:rPr>
          <w:sz w:val="20"/>
          <w:szCs w:val="20"/>
        </w:rPr>
        <w:t xml:space="preserve">            </w:t>
      </w:r>
    </w:p>
    <w:p w:rsidR="00A4431C" w:rsidRPr="0079699F" w:rsidRDefault="00A4431C" w:rsidP="00A4431C">
      <w:pPr>
        <w:rPr>
          <w:sz w:val="20"/>
          <w:szCs w:val="20"/>
        </w:rPr>
      </w:pPr>
    </w:p>
    <w:p w:rsidR="00A4431C" w:rsidRPr="0079699F" w:rsidRDefault="00A4431C" w:rsidP="00A4431C">
      <w:pPr>
        <w:rPr>
          <w:b/>
          <w:bCs/>
          <w:i/>
          <w:iCs/>
          <w:sz w:val="20"/>
          <w:szCs w:val="20"/>
        </w:rPr>
      </w:pPr>
      <w:r w:rsidRPr="0079699F">
        <w:rPr>
          <w:b/>
          <w:i/>
          <w:iCs/>
          <w:sz w:val="20"/>
          <w:szCs w:val="20"/>
        </w:rPr>
        <w:t>(Note:</w:t>
      </w:r>
      <w:r w:rsidRPr="0079699F">
        <w:rPr>
          <w:b/>
          <w:sz w:val="20"/>
          <w:szCs w:val="20"/>
        </w:rPr>
        <w:t xml:space="preserve"> </w:t>
      </w:r>
      <w:r w:rsidRPr="0079699F">
        <w:rPr>
          <w:b/>
          <w:bCs/>
          <w:i/>
          <w:iCs/>
          <w:sz w:val="20"/>
          <w:szCs w:val="20"/>
        </w:rPr>
        <w:t xml:space="preserve">All entries of the </w:t>
      </w:r>
      <w:proofErr w:type="spellStart"/>
      <w:r w:rsidRPr="0079699F">
        <w:rPr>
          <w:b/>
          <w:bCs/>
          <w:i/>
          <w:iCs/>
          <w:sz w:val="20"/>
          <w:szCs w:val="20"/>
        </w:rPr>
        <w:t>proforma</w:t>
      </w:r>
      <w:proofErr w:type="spellEnd"/>
      <w:r w:rsidRPr="0079699F">
        <w:rPr>
          <w:b/>
          <w:bCs/>
          <w:i/>
          <w:iCs/>
          <w:sz w:val="20"/>
          <w:szCs w:val="20"/>
        </w:rPr>
        <w:t xml:space="preserve"> of approval should be filled up with appropriate and complete information. </w:t>
      </w:r>
    </w:p>
    <w:p w:rsidR="00A4431C" w:rsidRPr="0079699F" w:rsidRDefault="00A4431C" w:rsidP="00A4431C">
      <w:pPr>
        <w:rPr>
          <w:b/>
          <w:bCs/>
          <w:i/>
          <w:iCs/>
          <w:sz w:val="20"/>
          <w:szCs w:val="20"/>
        </w:rPr>
      </w:pPr>
      <w:r w:rsidRPr="0079699F">
        <w:rPr>
          <w:b/>
          <w:bCs/>
          <w:i/>
          <w:iCs/>
          <w:sz w:val="20"/>
          <w:szCs w:val="20"/>
        </w:rPr>
        <w:t xml:space="preserve">             Incomplete </w:t>
      </w:r>
      <w:proofErr w:type="spellStart"/>
      <w:r w:rsidRPr="0079699F">
        <w:rPr>
          <w:b/>
          <w:bCs/>
          <w:i/>
          <w:iCs/>
          <w:sz w:val="20"/>
          <w:szCs w:val="20"/>
        </w:rPr>
        <w:t>proforma</w:t>
      </w:r>
      <w:proofErr w:type="spellEnd"/>
      <w:r w:rsidRPr="0079699F">
        <w:rPr>
          <w:b/>
          <w:bCs/>
          <w:i/>
          <w:iCs/>
          <w:sz w:val="20"/>
          <w:szCs w:val="20"/>
        </w:rPr>
        <w:t xml:space="preserve"> of approval in any respect will be summarily rejected.)</w:t>
      </w:r>
    </w:p>
    <w:p w:rsidR="00A4431C" w:rsidRPr="0079699F" w:rsidRDefault="00A4431C" w:rsidP="00A4431C">
      <w:pPr>
        <w:rPr>
          <w:b/>
          <w:i/>
          <w:iCs/>
          <w:sz w:val="20"/>
          <w:szCs w:val="20"/>
        </w:rPr>
      </w:pPr>
    </w:p>
    <w:p w:rsidR="00A4431C" w:rsidRPr="0079699F" w:rsidRDefault="006B674F" w:rsidP="00A4431C">
      <w:pPr>
        <w:ind w:left="5040" w:firstLine="720"/>
        <w:rPr>
          <w:b/>
          <w:sz w:val="20"/>
          <w:szCs w:val="20"/>
          <w:lang w:val="pt-BR"/>
        </w:rPr>
      </w:pPr>
      <w:r>
        <w:rPr>
          <w:b/>
          <w:noProof/>
          <w:sz w:val="20"/>
          <w:szCs w:val="20"/>
        </w:rPr>
        <w:pict>
          <v:shape id="_x0000_s1598" type="#_x0000_t202" style="position:absolute;left:0;text-align:left;margin-left:.45pt;margin-top:2.65pt;width:3in;height:50.9pt;z-index:251782144">
            <v:textbox style="mso-next-textbox:#_x0000_s1598">
              <w:txbxContent>
                <w:p w:rsidR="00A4431C" w:rsidRDefault="00A4431C" w:rsidP="00A4431C">
                  <w:pPr>
                    <w:rPr>
                      <w:b/>
                    </w:rPr>
                  </w:pPr>
                </w:p>
                <w:p w:rsidR="00A4431C" w:rsidRDefault="00A4431C" w:rsidP="00A4431C">
                  <w:pPr>
                    <w:rPr>
                      <w:b/>
                    </w:rPr>
                  </w:pPr>
                  <w:r>
                    <w:rPr>
                      <w:b/>
                    </w:rPr>
                    <w:t xml:space="preserve">Project Proposal </w:t>
                  </w:r>
                  <w:proofErr w:type="gramStart"/>
                  <w:r>
                    <w:rPr>
                      <w:b/>
                    </w:rPr>
                    <w:t>No :</w:t>
                  </w:r>
                  <w:proofErr w:type="gramEnd"/>
                  <w:r>
                    <w:rPr>
                      <w:b/>
                    </w:rPr>
                    <w:t xml:space="preserve">…………………..  </w:t>
                  </w:r>
                </w:p>
                <w:p w:rsidR="00A4431C" w:rsidRDefault="00A4431C" w:rsidP="00A4431C">
                  <w:pPr>
                    <w:rPr>
                      <w:i/>
                      <w:iCs/>
                    </w:rPr>
                  </w:pPr>
                  <w:r>
                    <w:rPr>
                      <w:b/>
                      <w:i/>
                      <w:iCs/>
                    </w:rPr>
                    <w:t xml:space="preserve">           (</w:t>
                  </w:r>
                  <w:proofErr w:type="gramStart"/>
                  <w:r>
                    <w:rPr>
                      <w:b/>
                      <w:i/>
                      <w:iCs/>
                    </w:rPr>
                    <w:t>for</w:t>
                  </w:r>
                  <w:proofErr w:type="gramEnd"/>
                  <w:r>
                    <w:rPr>
                      <w:b/>
                      <w:i/>
                      <w:iCs/>
                    </w:rPr>
                    <w:t xml:space="preserve"> office use only)</w:t>
                  </w:r>
                </w:p>
              </w:txbxContent>
            </v:textbox>
          </v:shape>
        </w:pict>
      </w:r>
      <w:r w:rsidR="00A4431C" w:rsidRPr="0079699F">
        <w:rPr>
          <w:b/>
          <w:sz w:val="20"/>
          <w:szCs w:val="20"/>
          <w:lang w:val="pt-BR"/>
        </w:rPr>
        <w:t>Enrolment No. 161502230</w:t>
      </w:r>
    </w:p>
    <w:p w:rsidR="00A4431C" w:rsidRPr="0079699F" w:rsidRDefault="00A4431C" w:rsidP="00A4431C">
      <w:pPr>
        <w:ind w:left="2160" w:firstLine="720"/>
        <w:rPr>
          <w:b/>
          <w:sz w:val="20"/>
          <w:szCs w:val="20"/>
          <w:lang w:val="pt-BR"/>
        </w:rPr>
      </w:pP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t>Study Centre:  39015p</w:t>
      </w:r>
    </w:p>
    <w:p w:rsidR="00A4431C" w:rsidRPr="0079699F" w:rsidRDefault="00A4431C" w:rsidP="00A4431C">
      <w:pPr>
        <w:pStyle w:val="Heading7"/>
        <w:tabs>
          <w:tab w:val="left" w:pos="-2250"/>
        </w:tabs>
        <w:rPr>
          <w:lang w:val="pt-BR"/>
        </w:rPr>
      </w:pPr>
      <w:r w:rsidRPr="0079699F">
        <w:rPr>
          <w:lang w:val="pt-BR"/>
        </w:rPr>
        <w:tab/>
      </w:r>
      <w:r w:rsidRPr="0079699F">
        <w:rPr>
          <w:lang w:val="pt-BR"/>
        </w:rPr>
        <w:tab/>
      </w:r>
      <w:r w:rsidRPr="0079699F">
        <w:rPr>
          <w:lang w:val="pt-BR"/>
        </w:rPr>
        <w:tab/>
      </w:r>
      <w:r w:rsidRPr="0079699F">
        <w:rPr>
          <w:lang w:val="pt-BR"/>
        </w:rPr>
        <w:tab/>
      </w:r>
      <w:r w:rsidRPr="0079699F">
        <w:rPr>
          <w:lang w:val="pt-BR"/>
        </w:rPr>
        <w:tab/>
      </w:r>
      <w:r w:rsidRPr="0079699F">
        <w:rPr>
          <w:lang w:val="pt-BR"/>
        </w:rPr>
        <w:tab/>
      </w:r>
      <w:r w:rsidRPr="0079699F">
        <w:rPr>
          <w:lang w:val="pt-BR"/>
        </w:rPr>
        <w:tab/>
      </w:r>
      <w:r w:rsidRPr="0079699F">
        <w:rPr>
          <w:lang w:val="pt-BR"/>
        </w:rPr>
        <w:tab/>
        <w:t>Regional Centre: Noida  RC Code: 39</w:t>
      </w:r>
    </w:p>
    <w:p w:rsidR="00A4431C" w:rsidRPr="0079699F" w:rsidRDefault="00A4431C" w:rsidP="00A4431C">
      <w:pPr>
        <w:tabs>
          <w:tab w:val="left" w:pos="-2250"/>
        </w:tabs>
        <w:rPr>
          <w:b/>
          <w:sz w:val="20"/>
          <w:szCs w:val="20"/>
          <w:lang w:val="pt-BR"/>
        </w:rPr>
      </w:pP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t>E-mail:  gyanranjan.java@gmail.com</w:t>
      </w:r>
    </w:p>
    <w:p w:rsidR="00A4431C" w:rsidRPr="0079699F" w:rsidRDefault="00A4431C" w:rsidP="00A4431C">
      <w:pPr>
        <w:tabs>
          <w:tab w:val="left" w:pos="-2430"/>
        </w:tabs>
        <w:rPr>
          <w:b/>
          <w:sz w:val="20"/>
          <w:szCs w:val="20"/>
        </w:rPr>
      </w:pP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lang w:val="pt-BR"/>
        </w:rPr>
        <w:tab/>
      </w:r>
      <w:r w:rsidRPr="0079699F">
        <w:rPr>
          <w:b/>
          <w:sz w:val="20"/>
          <w:szCs w:val="20"/>
        </w:rPr>
        <w:t>Mobile/Tel No.: 7836093096</w:t>
      </w:r>
    </w:p>
    <w:p w:rsidR="00A4431C" w:rsidRPr="0079699F" w:rsidRDefault="00A4431C" w:rsidP="00A4431C">
      <w:pPr>
        <w:tabs>
          <w:tab w:val="left" w:pos="-2430"/>
        </w:tabs>
        <w:rPr>
          <w:b/>
          <w:sz w:val="20"/>
          <w:szCs w:val="20"/>
        </w:rPr>
      </w:pPr>
    </w:p>
    <w:p w:rsidR="00A4431C" w:rsidRPr="0079699F" w:rsidRDefault="00A4431C" w:rsidP="00A4431C">
      <w:pPr>
        <w:rPr>
          <w:sz w:val="20"/>
          <w:szCs w:val="20"/>
        </w:rPr>
      </w:pPr>
      <w:r w:rsidRPr="0079699F">
        <w:rPr>
          <w:sz w:val="20"/>
          <w:szCs w:val="20"/>
        </w:rPr>
        <w:t>1.   Name and Address of the Student</w:t>
      </w:r>
      <w:r w:rsidRPr="0079699F">
        <w:rPr>
          <w:sz w:val="20"/>
          <w:szCs w:val="20"/>
        </w:rPr>
        <w:tab/>
        <w:t xml:space="preserve">             </w:t>
      </w:r>
      <w:r w:rsidR="0079699F">
        <w:rPr>
          <w:sz w:val="20"/>
          <w:szCs w:val="20"/>
        </w:rPr>
        <w:tab/>
      </w:r>
      <w:proofErr w:type="spellStart"/>
      <w:r w:rsidRPr="0079699F">
        <w:rPr>
          <w:sz w:val="20"/>
          <w:szCs w:val="20"/>
        </w:rPr>
        <w:t>Gyan</w:t>
      </w:r>
      <w:proofErr w:type="spellEnd"/>
      <w:r w:rsidRPr="0079699F">
        <w:rPr>
          <w:sz w:val="20"/>
          <w:szCs w:val="20"/>
        </w:rPr>
        <w:t xml:space="preserve"> </w:t>
      </w:r>
      <w:proofErr w:type="spellStart"/>
      <w:r w:rsidRPr="0079699F">
        <w:rPr>
          <w:sz w:val="20"/>
          <w:szCs w:val="20"/>
        </w:rPr>
        <w:t>Ranjan</w:t>
      </w:r>
      <w:proofErr w:type="spellEnd"/>
      <w:r w:rsidRPr="0079699F">
        <w:rPr>
          <w:sz w:val="20"/>
          <w:szCs w:val="20"/>
        </w:rPr>
        <w:t xml:space="preserve"> </w:t>
      </w:r>
    </w:p>
    <w:p w:rsidR="00A4431C" w:rsidRPr="0079699F" w:rsidRDefault="00A4431C" w:rsidP="00A4431C">
      <w:pPr>
        <w:rPr>
          <w:sz w:val="20"/>
          <w:szCs w:val="20"/>
        </w:rPr>
      </w:pPr>
    </w:p>
    <w:p w:rsidR="00A4431C" w:rsidRPr="0079699F" w:rsidRDefault="00A4431C" w:rsidP="00A4431C">
      <w:pPr>
        <w:jc w:val="center"/>
        <w:rPr>
          <w:sz w:val="20"/>
          <w:szCs w:val="20"/>
        </w:rPr>
      </w:pPr>
      <w:r w:rsidRPr="0079699F">
        <w:rPr>
          <w:sz w:val="20"/>
          <w:szCs w:val="20"/>
        </w:rPr>
        <w:tab/>
      </w:r>
      <w:r w:rsidRPr="0079699F">
        <w:rPr>
          <w:sz w:val="20"/>
          <w:szCs w:val="20"/>
        </w:rPr>
        <w:tab/>
      </w:r>
      <w:r w:rsidRPr="0079699F">
        <w:rPr>
          <w:sz w:val="20"/>
          <w:szCs w:val="20"/>
        </w:rPr>
        <w:tab/>
      </w:r>
      <w:r w:rsidRPr="0079699F">
        <w:rPr>
          <w:sz w:val="20"/>
          <w:szCs w:val="20"/>
        </w:rPr>
        <w:tab/>
      </w:r>
      <w:r w:rsidR="0079699F" w:rsidRPr="0079699F">
        <w:rPr>
          <w:sz w:val="20"/>
          <w:szCs w:val="20"/>
        </w:rPr>
        <w:t xml:space="preserve"> </w:t>
      </w:r>
      <w:r w:rsidRPr="0079699F">
        <w:rPr>
          <w:sz w:val="20"/>
          <w:szCs w:val="20"/>
        </w:rPr>
        <w:t xml:space="preserve"> Address-</w:t>
      </w:r>
      <w:r w:rsidR="00DE7508" w:rsidRPr="0079699F">
        <w:rPr>
          <w:sz w:val="20"/>
          <w:szCs w:val="20"/>
        </w:rPr>
        <w:t>E-304</w:t>
      </w:r>
      <w:r w:rsidRPr="0079699F">
        <w:rPr>
          <w:sz w:val="20"/>
          <w:szCs w:val="20"/>
        </w:rPr>
        <w:t>, sector-</w:t>
      </w:r>
      <w:r w:rsidR="00DE7508" w:rsidRPr="0079699F">
        <w:rPr>
          <w:sz w:val="20"/>
          <w:szCs w:val="20"/>
        </w:rPr>
        <w:t>1</w:t>
      </w:r>
      <w:r w:rsidRPr="0079699F">
        <w:rPr>
          <w:sz w:val="20"/>
          <w:szCs w:val="20"/>
        </w:rPr>
        <w:t xml:space="preserve">5 </w:t>
      </w:r>
      <w:proofErr w:type="spellStart"/>
      <w:proofErr w:type="gramStart"/>
      <w:r w:rsidRPr="0079699F">
        <w:rPr>
          <w:sz w:val="20"/>
          <w:szCs w:val="20"/>
        </w:rPr>
        <w:t>Noida</w:t>
      </w:r>
      <w:proofErr w:type="spellEnd"/>
      <w:r w:rsidRPr="0079699F">
        <w:rPr>
          <w:sz w:val="20"/>
          <w:szCs w:val="20"/>
        </w:rPr>
        <w:t xml:space="preserve"> ,</w:t>
      </w:r>
      <w:proofErr w:type="gramEnd"/>
      <w:r w:rsidRPr="0079699F">
        <w:rPr>
          <w:sz w:val="20"/>
          <w:szCs w:val="20"/>
        </w:rPr>
        <w:t xml:space="preserve"> UP</w:t>
      </w:r>
      <w:r w:rsidR="00DE7508" w:rsidRPr="0079699F">
        <w:rPr>
          <w:sz w:val="20"/>
          <w:szCs w:val="20"/>
        </w:rPr>
        <w:t xml:space="preserve">., </w:t>
      </w:r>
      <w:r w:rsidRPr="0079699F">
        <w:rPr>
          <w:sz w:val="20"/>
          <w:szCs w:val="20"/>
        </w:rPr>
        <w:t>201301</w:t>
      </w:r>
      <w:r w:rsidRPr="0079699F">
        <w:rPr>
          <w:sz w:val="20"/>
          <w:szCs w:val="20"/>
        </w:rPr>
        <w:tab/>
        <w:t xml:space="preserve">   </w:t>
      </w:r>
    </w:p>
    <w:p w:rsidR="00A4431C" w:rsidRPr="0079699F" w:rsidRDefault="00A4431C" w:rsidP="00A4431C">
      <w:pPr>
        <w:spacing w:before="240"/>
        <w:rPr>
          <w:sz w:val="20"/>
          <w:szCs w:val="20"/>
        </w:rPr>
      </w:pPr>
      <w:r w:rsidRPr="0079699F">
        <w:rPr>
          <w:sz w:val="20"/>
          <w:szCs w:val="20"/>
        </w:rPr>
        <w:t>2.   Title of the Projec</w:t>
      </w:r>
      <w:r w:rsidR="00DE7508" w:rsidRPr="0079699F">
        <w:rPr>
          <w:sz w:val="20"/>
          <w:szCs w:val="20"/>
        </w:rPr>
        <w:t>t</w:t>
      </w:r>
      <w:r w:rsidR="00DE7508" w:rsidRPr="0079699F">
        <w:rPr>
          <w:sz w:val="20"/>
          <w:szCs w:val="20"/>
        </w:rPr>
        <w:tab/>
      </w:r>
      <w:r w:rsidR="00DE7508" w:rsidRPr="0079699F">
        <w:rPr>
          <w:sz w:val="20"/>
          <w:szCs w:val="20"/>
        </w:rPr>
        <w:tab/>
      </w:r>
      <w:r w:rsidR="00DE7508" w:rsidRPr="0079699F">
        <w:rPr>
          <w:sz w:val="20"/>
          <w:szCs w:val="20"/>
        </w:rPr>
        <w:tab/>
      </w:r>
      <w:r w:rsidR="00DE7508" w:rsidRPr="0079699F">
        <w:rPr>
          <w:sz w:val="20"/>
          <w:szCs w:val="20"/>
        </w:rPr>
        <w:tab/>
        <w:t>Banking Portal</w:t>
      </w:r>
    </w:p>
    <w:p w:rsidR="00A4431C" w:rsidRPr="0079699F" w:rsidRDefault="00A4431C" w:rsidP="00A4431C">
      <w:pPr>
        <w:rPr>
          <w:sz w:val="20"/>
          <w:szCs w:val="20"/>
        </w:rPr>
      </w:pPr>
    </w:p>
    <w:p w:rsidR="00A4431C" w:rsidRPr="0079699F" w:rsidRDefault="00A4431C" w:rsidP="00A4431C">
      <w:pPr>
        <w:rPr>
          <w:sz w:val="20"/>
          <w:szCs w:val="20"/>
        </w:rPr>
      </w:pPr>
      <w:r w:rsidRPr="0079699F">
        <w:rPr>
          <w:sz w:val="20"/>
          <w:szCs w:val="20"/>
        </w:rPr>
        <w:t>3.   Name and Address of the Guide</w:t>
      </w:r>
      <w:r w:rsidRPr="0079699F">
        <w:rPr>
          <w:sz w:val="20"/>
          <w:szCs w:val="20"/>
        </w:rPr>
        <w:tab/>
      </w:r>
      <w:r w:rsidR="00DE7508" w:rsidRPr="0079699F">
        <w:rPr>
          <w:sz w:val="20"/>
          <w:szCs w:val="20"/>
        </w:rPr>
        <w:tab/>
      </w:r>
      <w:r w:rsidR="0079699F">
        <w:rPr>
          <w:sz w:val="20"/>
          <w:szCs w:val="20"/>
        </w:rPr>
        <w:tab/>
      </w:r>
      <w:proofErr w:type="spellStart"/>
      <w:r w:rsidR="00DE7508" w:rsidRPr="0079699F">
        <w:rPr>
          <w:sz w:val="20"/>
          <w:szCs w:val="20"/>
        </w:rPr>
        <w:t>Abhishek</w:t>
      </w:r>
      <w:proofErr w:type="spellEnd"/>
      <w:r w:rsidR="00DE7508" w:rsidRPr="0079699F">
        <w:rPr>
          <w:sz w:val="20"/>
          <w:szCs w:val="20"/>
        </w:rPr>
        <w:t xml:space="preserve"> Kumar</w:t>
      </w:r>
    </w:p>
    <w:p w:rsidR="00DE7508" w:rsidRPr="0079699F" w:rsidRDefault="00A4431C" w:rsidP="00DE7508">
      <w:pPr>
        <w:rPr>
          <w:sz w:val="20"/>
          <w:szCs w:val="20"/>
        </w:rPr>
      </w:pPr>
      <w:r w:rsidRPr="0079699F">
        <w:rPr>
          <w:sz w:val="20"/>
          <w:szCs w:val="20"/>
        </w:rPr>
        <w:tab/>
      </w:r>
      <w:r w:rsidR="00DE7508" w:rsidRPr="0079699F">
        <w:rPr>
          <w:sz w:val="20"/>
          <w:szCs w:val="20"/>
        </w:rPr>
        <w:tab/>
      </w:r>
      <w:r w:rsidR="00DE7508" w:rsidRPr="0079699F">
        <w:rPr>
          <w:sz w:val="20"/>
          <w:szCs w:val="20"/>
        </w:rPr>
        <w:tab/>
      </w:r>
      <w:r w:rsidR="00DE7508" w:rsidRPr="0079699F">
        <w:rPr>
          <w:sz w:val="20"/>
          <w:szCs w:val="20"/>
        </w:rPr>
        <w:tab/>
      </w:r>
      <w:r w:rsidR="00DE7508" w:rsidRPr="0079699F">
        <w:rPr>
          <w:sz w:val="20"/>
          <w:szCs w:val="20"/>
        </w:rPr>
        <w:tab/>
      </w:r>
      <w:r w:rsidR="00DE7508" w:rsidRPr="0079699F">
        <w:rPr>
          <w:sz w:val="20"/>
          <w:szCs w:val="20"/>
        </w:rPr>
        <w:tab/>
      </w:r>
      <w:proofErr w:type="spellStart"/>
      <w:r w:rsidR="0079699F" w:rsidRPr="0079699F">
        <w:rPr>
          <w:sz w:val="20"/>
          <w:szCs w:val="20"/>
        </w:rPr>
        <w:t>Addres</w:t>
      </w:r>
      <w:proofErr w:type="spellEnd"/>
      <w:r w:rsidRPr="0079699F">
        <w:rPr>
          <w:rFonts w:ascii="Lucida Sans Unicode" w:hAnsi="Lucida Sans Unicode" w:cs="Lucida Sans Unicode"/>
          <w:sz w:val="20"/>
          <w:szCs w:val="20"/>
        </w:rPr>
        <w:t>-</w:t>
      </w:r>
      <w:r w:rsidR="00DE7508" w:rsidRPr="0079699F">
        <w:rPr>
          <w:b/>
          <w:sz w:val="20"/>
          <w:szCs w:val="20"/>
          <w:lang w:val="en-GB"/>
        </w:rPr>
        <w:t xml:space="preserve"> </w:t>
      </w:r>
      <w:r w:rsidR="00DE7508" w:rsidRPr="0079699F">
        <w:rPr>
          <w:sz w:val="20"/>
          <w:szCs w:val="20"/>
          <w:lang w:val="en-GB"/>
        </w:rPr>
        <w:t>E-601</w:t>
      </w:r>
      <w:proofErr w:type="gramStart"/>
      <w:r w:rsidR="00DE7508" w:rsidRPr="0079699F">
        <w:rPr>
          <w:sz w:val="20"/>
          <w:szCs w:val="20"/>
          <w:lang w:val="en-GB"/>
        </w:rPr>
        <w:t>,JM</w:t>
      </w:r>
      <w:proofErr w:type="gramEnd"/>
      <w:r w:rsidR="00DE7508" w:rsidRPr="0079699F">
        <w:rPr>
          <w:sz w:val="20"/>
          <w:szCs w:val="20"/>
          <w:lang w:val="en-GB"/>
        </w:rPr>
        <w:t xml:space="preserve"> AROMA,Sector-75,</w:t>
      </w:r>
      <w:r w:rsidR="00DE7508" w:rsidRPr="0079699F">
        <w:rPr>
          <w:sz w:val="20"/>
          <w:szCs w:val="20"/>
        </w:rPr>
        <w:t xml:space="preserve"> </w:t>
      </w:r>
      <w:proofErr w:type="spellStart"/>
      <w:r w:rsidR="00DE7508" w:rsidRPr="0079699F">
        <w:rPr>
          <w:sz w:val="20"/>
          <w:szCs w:val="20"/>
          <w:lang w:val="en-GB"/>
        </w:rPr>
        <w:t>Noida</w:t>
      </w:r>
      <w:proofErr w:type="spellEnd"/>
      <w:r w:rsidR="00DE7508" w:rsidRPr="0079699F">
        <w:rPr>
          <w:sz w:val="20"/>
          <w:szCs w:val="20"/>
          <w:lang w:val="en-GB"/>
        </w:rPr>
        <w:t xml:space="preserve"> ,201301</w:t>
      </w:r>
    </w:p>
    <w:p w:rsidR="00A4431C" w:rsidRPr="0079699F" w:rsidRDefault="00DE7508" w:rsidP="00A4431C">
      <w:pPr>
        <w:pStyle w:val="HTMLPreformatted"/>
        <w:tabs>
          <w:tab w:val="center" w:pos="4410"/>
        </w:tabs>
        <w:ind w:left="4320"/>
        <w:rPr>
          <w:sz w:val="20"/>
          <w:szCs w:val="20"/>
        </w:rPr>
      </w:pPr>
      <w:r w:rsidRPr="0079699F">
        <w:rPr>
          <w:rFonts w:ascii="Lucida Sans Unicode" w:hAnsi="Lucida Sans Unicode" w:cs="Lucida Sans Unicode"/>
          <w:sz w:val="20"/>
          <w:szCs w:val="20"/>
        </w:rPr>
        <w:t xml:space="preserve"> </w:t>
      </w:r>
    </w:p>
    <w:p w:rsidR="00A4431C" w:rsidRPr="0079699F" w:rsidRDefault="00A4431C" w:rsidP="00A4431C">
      <w:pPr>
        <w:rPr>
          <w:sz w:val="20"/>
          <w:szCs w:val="20"/>
        </w:rPr>
      </w:pP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t xml:space="preserve">               </w:t>
      </w:r>
      <w:proofErr w:type="spellStart"/>
      <w:r w:rsidRPr="0079699F">
        <w:rPr>
          <w:sz w:val="20"/>
          <w:szCs w:val="20"/>
        </w:rPr>
        <w:t>Ph.D</w:t>
      </w:r>
      <w:proofErr w:type="spellEnd"/>
      <w:r w:rsidRPr="0079699F">
        <w:rPr>
          <w:b/>
          <w:bCs/>
          <w:sz w:val="20"/>
          <w:szCs w:val="20"/>
        </w:rPr>
        <w:t xml:space="preserve">* </w:t>
      </w:r>
      <w:r w:rsidRPr="0079699F">
        <w:rPr>
          <w:sz w:val="20"/>
          <w:szCs w:val="20"/>
        </w:rPr>
        <w:t xml:space="preserve">        </w:t>
      </w:r>
      <w:proofErr w:type="spellStart"/>
      <w:r w:rsidRPr="0079699F">
        <w:rPr>
          <w:sz w:val="20"/>
          <w:szCs w:val="20"/>
        </w:rPr>
        <w:t>M.Tech</w:t>
      </w:r>
      <w:proofErr w:type="spellEnd"/>
      <w:r w:rsidRPr="0079699F">
        <w:rPr>
          <w:sz w:val="20"/>
          <w:szCs w:val="20"/>
        </w:rPr>
        <w:t>.</w:t>
      </w:r>
      <w:r w:rsidRPr="0079699F">
        <w:rPr>
          <w:b/>
          <w:bCs/>
          <w:sz w:val="20"/>
          <w:szCs w:val="20"/>
        </w:rPr>
        <w:t>*</w:t>
      </w:r>
      <w:r w:rsidRPr="0079699F">
        <w:rPr>
          <w:sz w:val="20"/>
          <w:szCs w:val="20"/>
        </w:rPr>
        <w:t xml:space="preserve">   B.E*</w:t>
      </w:r>
      <w:r w:rsidRPr="0079699F">
        <w:rPr>
          <w:b/>
          <w:bCs/>
          <w:sz w:val="20"/>
          <w:szCs w:val="20"/>
        </w:rPr>
        <w:t>/</w:t>
      </w:r>
      <w:proofErr w:type="spellStart"/>
      <w:r w:rsidRPr="0079699F">
        <w:rPr>
          <w:sz w:val="20"/>
          <w:szCs w:val="20"/>
        </w:rPr>
        <w:t>B.Tech</w:t>
      </w:r>
      <w:proofErr w:type="spellEnd"/>
      <w:r w:rsidRPr="0079699F">
        <w:rPr>
          <w:sz w:val="20"/>
          <w:szCs w:val="20"/>
        </w:rPr>
        <w:t>.</w:t>
      </w:r>
      <w:proofErr w:type="gramStart"/>
      <w:r w:rsidRPr="0079699F">
        <w:rPr>
          <w:b/>
          <w:bCs/>
          <w:sz w:val="20"/>
          <w:szCs w:val="20"/>
        </w:rPr>
        <w:t xml:space="preserve">* </w:t>
      </w:r>
      <w:r w:rsidRPr="0079699F">
        <w:rPr>
          <w:sz w:val="20"/>
          <w:szCs w:val="20"/>
        </w:rPr>
        <w:t xml:space="preserve"> MCA</w:t>
      </w:r>
      <w:proofErr w:type="gramEnd"/>
      <w:r w:rsidRPr="0079699F">
        <w:rPr>
          <w:sz w:val="20"/>
          <w:szCs w:val="20"/>
        </w:rPr>
        <w:t xml:space="preserve">       M.Sc.</w:t>
      </w:r>
      <w:r w:rsidRPr="0079699F">
        <w:rPr>
          <w:b/>
          <w:bCs/>
          <w:sz w:val="20"/>
          <w:szCs w:val="20"/>
        </w:rPr>
        <w:t>*</w:t>
      </w:r>
    </w:p>
    <w:p w:rsidR="00A4431C" w:rsidRPr="0079699F" w:rsidRDefault="006B674F" w:rsidP="00A4431C">
      <w:pPr>
        <w:rPr>
          <w:sz w:val="20"/>
          <w:szCs w:val="20"/>
        </w:rPr>
      </w:pPr>
      <w:r>
        <w:rPr>
          <w:noProof/>
          <w:sz w:val="20"/>
          <w:szCs w:val="20"/>
        </w:rPr>
        <w:pict>
          <v:shape id="_x0000_s1593" type="#_x0000_t202" style="position:absolute;margin-left:441.45pt;margin-top:2.5pt;width:21.6pt;height:21.6pt;z-index:251776000">
            <v:textbox style="mso-next-textbox:#_x0000_s1593">
              <w:txbxContent>
                <w:p w:rsidR="00A4431C" w:rsidRDefault="00A4431C" w:rsidP="00A4431C"/>
              </w:txbxContent>
            </v:textbox>
          </v:shape>
        </w:pict>
      </w:r>
      <w:r>
        <w:rPr>
          <w:noProof/>
          <w:sz w:val="20"/>
          <w:szCs w:val="20"/>
        </w:rPr>
        <w:pict>
          <v:shape id="_x0000_s1592" type="#_x0000_t202" style="position:absolute;margin-left:396.45pt;margin-top:2.5pt;width:21.6pt;height:21.9pt;z-index:251774976">
            <v:textbox style="mso-next-textbox:#_x0000_s1592">
              <w:txbxContent>
                <w:p w:rsidR="00A4431C" w:rsidRDefault="0020246B" w:rsidP="00A4431C">
                  <w:r>
                    <w:t>T</w:t>
                  </w:r>
                </w:p>
              </w:txbxContent>
            </v:textbox>
          </v:shape>
        </w:pict>
      </w:r>
      <w:r>
        <w:rPr>
          <w:noProof/>
          <w:sz w:val="20"/>
          <w:szCs w:val="20"/>
        </w:rPr>
        <w:pict>
          <v:shape id="_x0000_s1595" type="#_x0000_t202" style="position:absolute;margin-left:277.2pt;margin-top:2.8pt;width:21.6pt;height:21.6pt;z-index:251778048" o:allowincell="f">
            <v:textbox style="mso-next-textbox:#_x0000_s1595">
              <w:txbxContent>
                <w:p w:rsidR="00A4431C" w:rsidRDefault="00A4431C" w:rsidP="00A4431C"/>
              </w:txbxContent>
            </v:textbox>
          </v:shape>
        </w:pict>
      </w:r>
      <w:r>
        <w:rPr>
          <w:noProof/>
          <w:sz w:val="20"/>
          <w:szCs w:val="20"/>
        </w:rPr>
        <w:pict>
          <v:shape id="_x0000_s1591" type="#_x0000_t202" style="position:absolute;margin-left:334.8pt;margin-top:2.8pt;width:21.6pt;height:21.6pt;z-index:251773952" o:allowincell="f">
            <v:textbox style="mso-next-textbox:#_x0000_s1591">
              <w:txbxContent>
                <w:p w:rsidR="00A4431C" w:rsidRDefault="00A4431C" w:rsidP="00A4431C"/>
              </w:txbxContent>
            </v:textbox>
          </v:shape>
        </w:pict>
      </w:r>
      <w:r>
        <w:rPr>
          <w:noProof/>
          <w:sz w:val="20"/>
          <w:szCs w:val="20"/>
        </w:rPr>
        <w:pict>
          <v:shape id="_x0000_s1590" type="#_x0000_t202" style="position:absolute;margin-left:219.6pt;margin-top:2.2pt;width:21.6pt;height:21.6pt;z-index:251772928" o:allowincell="f">
            <v:textbox style="mso-next-textbox:#_x0000_s1590">
              <w:txbxContent>
                <w:p w:rsidR="00A4431C" w:rsidRDefault="00A4431C" w:rsidP="00A4431C"/>
              </w:txbxContent>
            </v:textbox>
          </v:shape>
        </w:pict>
      </w:r>
      <w:r w:rsidR="00A4431C" w:rsidRPr="0079699F">
        <w:rPr>
          <w:sz w:val="20"/>
          <w:szCs w:val="20"/>
        </w:rPr>
        <w:t>4.   Educational Qualification of the Guide</w:t>
      </w:r>
    </w:p>
    <w:p w:rsidR="00A4431C" w:rsidRPr="0079699F" w:rsidRDefault="00A4431C" w:rsidP="00A4431C">
      <w:pPr>
        <w:ind w:left="360"/>
        <w:rPr>
          <w:sz w:val="20"/>
          <w:szCs w:val="20"/>
        </w:rPr>
      </w:pPr>
      <w:r w:rsidRPr="0079699F">
        <w:rPr>
          <w:sz w:val="20"/>
          <w:szCs w:val="20"/>
        </w:rPr>
        <w:t>(Attach bio-data also)</w:t>
      </w:r>
    </w:p>
    <w:p w:rsidR="00A4431C" w:rsidRPr="0079699F" w:rsidRDefault="00A4431C" w:rsidP="00A4431C">
      <w:pPr>
        <w:ind w:left="3960" w:firstLine="360"/>
        <w:rPr>
          <w:b/>
          <w:bCs/>
          <w:sz w:val="20"/>
          <w:szCs w:val="20"/>
        </w:rPr>
      </w:pPr>
      <w:r w:rsidRPr="0079699F">
        <w:rPr>
          <w:b/>
          <w:bCs/>
          <w:sz w:val="20"/>
          <w:szCs w:val="20"/>
        </w:rPr>
        <w:t>(*in Computer Science / IT only)</w:t>
      </w:r>
    </w:p>
    <w:p w:rsidR="00A4431C" w:rsidRPr="0079699F" w:rsidRDefault="00A4431C" w:rsidP="00A4431C">
      <w:pPr>
        <w:ind w:left="3960" w:firstLine="360"/>
        <w:rPr>
          <w:b/>
          <w:bCs/>
          <w:sz w:val="20"/>
          <w:szCs w:val="20"/>
        </w:rPr>
      </w:pPr>
    </w:p>
    <w:p w:rsidR="0020246B" w:rsidRPr="0079699F" w:rsidRDefault="00A4431C" w:rsidP="0020246B">
      <w:pPr>
        <w:suppressAutoHyphens/>
        <w:spacing w:after="100"/>
        <w:ind w:left="60"/>
        <w:jc w:val="both"/>
        <w:rPr>
          <w:sz w:val="20"/>
          <w:szCs w:val="20"/>
        </w:rPr>
      </w:pPr>
      <w:r w:rsidRPr="0079699F">
        <w:rPr>
          <w:sz w:val="20"/>
          <w:szCs w:val="20"/>
        </w:rPr>
        <w:t>5.  Working / Teaching experience of the Guide</w:t>
      </w:r>
      <w:r w:rsidRPr="0079699F">
        <w:rPr>
          <w:b/>
          <w:bCs/>
          <w:sz w:val="20"/>
          <w:szCs w:val="20"/>
        </w:rPr>
        <w:t>**</w:t>
      </w:r>
      <w:r w:rsidRPr="0079699F">
        <w:rPr>
          <w:sz w:val="20"/>
          <w:szCs w:val="20"/>
        </w:rPr>
        <w:t xml:space="preserve"> </w:t>
      </w:r>
      <w:r w:rsidR="0020246B" w:rsidRPr="0079699F">
        <w:rPr>
          <w:sz w:val="20"/>
          <w:szCs w:val="20"/>
        </w:rPr>
        <w:t>Senior Software Engineer in</w:t>
      </w:r>
      <w:r w:rsidRPr="0079699F">
        <w:rPr>
          <w:sz w:val="20"/>
          <w:szCs w:val="20"/>
        </w:rPr>
        <w:t xml:space="preserve"> </w:t>
      </w:r>
      <w:proofErr w:type="spellStart"/>
      <w:r w:rsidR="0020246B" w:rsidRPr="0079699F">
        <w:rPr>
          <w:rFonts w:ascii="Verdana" w:hAnsi="Verdana" w:cs="Verdana"/>
          <w:b/>
          <w:bCs/>
          <w:sz w:val="20"/>
          <w:szCs w:val="20"/>
        </w:rPr>
        <w:t>Impressico</w:t>
      </w:r>
      <w:proofErr w:type="spellEnd"/>
      <w:r w:rsidR="0020246B" w:rsidRPr="0079699F">
        <w:rPr>
          <w:rFonts w:ascii="Verdana" w:hAnsi="Verdana" w:cs="Verdana"/>
          <w:b/>
          <w:bCs/>
          <w:sz w:val="20"/>
          <w:szCs w:val="20"/>
        </w:rPr>
        <w:t xml:space="preserve"> Business             Solution </w:t>
      </w:r>
      <w:proofErr w:type="spellStart"/>
      <w:r w:rsidR="0020246B" w:rsidRPr="0079699F">
        <w:rPr>
          <w:rFonts w:ascii="Verdana" w:hAnsi="Verdana" w:cs="Verdana"/>
          <w:b/>
          <w:bCs/>
          <w:sz w:val="20"/>
          <w:szCs w:val="20"/>
        </w:rPr>
        <w:t>Pvt</w:t>
      </w:r>
      <w:proofErr w:type="spellEnd"/>
      <w:r w:rsidR="0020246B" w:rsidRPr="0079699F">
        <w:rPr>
          <w:rFonts w:ascii="Verdana" w:hAnsi="Verdana" w:cs="Verdana"/>
          <w:b/>
          <w:bCs/>
          <w:sz w:val="20"/>
          <w:szCs w:val="20"/>
        </w:rPr>
        <w:t xml:space="preserve"> </w:t>
      </w:r>
      <w:proofErr w:type="gramStart"/>
      <w:r w:rsidR="0020246B" w:rsidRPr="0079699F">
        <w:rPr>
          <w:rFonts w:ascii="Verdana" w:hAnsi="Verdana" w:cs="Verdana"/>
          <w:b/>
          <w:bCs/>
          <w:sz w:val="20"/>
          <w:szCs w:val="20"/>
        </w:rPr>
        <w:t xml:space="preserve">Ltd </w:t>
      </w:r>
      <w:r w:rsidR="0020246B" w:rsidRPr="0079699F">
        <w:rPr>
          <w:rFonts w:ascii="Verdana" w:hAnsi="Verdana" w:cs="Verdana"/>
          <w:sz w:val="20"/>
          <w:szCs w:val="20"/>
        </w:rPr>
        <w:t xml:space="preserve"> since</w:t>
      </w:r>
      <w:proofErr w:type="gramEnd"/>
      <w:r w:rsidR="0020246B" w:rsidRPr="0079699F">
        <w:rPr>
          <w:rFonts w:ascii="Verdana" w:hAnsi="Verdana" w:cs="Verdana"/>
          <w:sz w:val="20"/>
          <w:szCs w:val="20"/>
        </w:rPr>
        <w:t xml:space="preserve"> Aug 2016 to till date.</w:t>
      </w:r>
    </w:p>
    <w:p w:rsidR="00A4431C" w:rsidRPr="0079699F" w:rsidRDefault="00A4431C" w:rsidP="0020246B">
      <w:pPr>
        <w:rPr>
          <w:sz w:val="20"/>
          <w:szCs w:val="20"/>
        </w:rPr>
      </w:pPr>
      <w:r w:rsidRPr="0079699F">
        <w:rPr>
          <w:sz w:val="20"/>
          <w:szCs w:val="20"/>
        </w:rPr>
        <w:t xml:space="preserve">     </w:t>
      </w:r>
      <w:r w:rsidRPr="0079699F">
        <w:rPr>
          <w:b/>
          <w:bCs/>
          <w:sz w:val="20"/>
          <w:szCs w:val="20"/>
        </w:rPr>
        <w:t>(**</w:t>
      </w:r>
      <w:r w:rsidRPr="0079699F">
        <w:rPr>
          <w:b/>
          <w:bCs/>
          <w:i/>
          <w:iCs/>
          <w:sz w:val="20"/>
          <w:szCs w:val="20"/>
        </w:rPr>
        <w:t xml:space="preserve">Note: </w:t>
      </w:r>
      <w:proofErr w:type="gramStart"/>
      <w:r w:rsidRPr="0079699F">
        <w:rPr>
          <w:b/>
          <w:bCs/>
          <w:i/>
          <w:iCs/>
          <w:sz w:val="20"/>
          <w:szCs w:val="20"/>
        </w:rPr>
        <w:t>At</w:t>
      </w:r>
      <w:proofErr w:type="gramEnd"/>
      <w:r w:rsidRPr="0079699F">
        <w:rPr>
          <w:b/>
          <w:bCs/>
          <w:i/>
          <w:iCs/>
          <w:sz w:val="20"/>
          <w:szCs w:val="20"/>
        </w:rPr>
        <w:t xml:space="preserve"> any given point of time, a guide should not provide guidance for more than 5 MCA students of IGNOU</w:t>
      </w:r>
      <w:r w:rsidRPr="0079699F">
        <w:rPr>
          <w:b/>
          <w:bCs/>
          <w:sz w:val="20"/>
          <w:szCs w:val="20"/>
        </w:rPr>
        <w:t>)</w:t>
      </w:r>
    </w:p>
    <w:p w:rsidR="00A4431C" w:rsidRPr="0079699F" w:rsidRDefault="00A4431C" w:rsidP="00A4431C">
      <w:pPr>
        <w:rPr>
          <w:sz w:val="20"/>
          <w:szCs w:val="20"/>
        </w:rPr>
      </w:pPr>
    </w:p>
    <w:p w:rsidR="00A4431C" w:rsidRPr="0079699F" w:rsidRDefault="00A4431C" w:rsidP="00A4431C">
      <w:pPr>
        <w:rPr>
          <w:sz w:val="20"/>
          <w:szCs w:val="20"/>
        </w:rPr>
      </w:pPr>
      <w:r w:rsidRPr="0079699F">
        <w:rPr>
          <w:sz w:val="20"/>
          <w:szCs w:val="20"/>
        </w:rPr>
        <w:t>6.  Software used in the Project</w:t>
      </w:r>
      <w:r w:rsidRPr="0079699F">
        <w:rPr>
          <w:sz w:val="20"/>
          <w:szCs w:val="20"/>
        </w:rPr>
        <w:tab/>
      </w:r>
      <w:r w:rsidRPr="0079699F">
        <w:rPr>
          <w:sz w:val="20"/>
          <w:szCs w:val="20"/>
        </w:rPr>
        <w:tab/>
      </w:r>
      <w:r w:rsidRPr="0079699F">
        <w:rPr>
          <w:sz w:val="20"/>
          <w:szCs w:val="20"/>
        </w:rPr>
        <w:tab/>
        <w:t xml:space="preserve"> jdk1.8, Tomcat </w:t>
      </w:r>
      <w:proofErr w:type="gramStart"/>
      <w:r w:rsidRPr="0079699F">
        <w:rPr>
          <w:sz w:val="20"/>
          <w:szCs w:val="20"/>
        </w:rPr>
        <w:t>9.0 ,</w:t>
      </w:r>
      <w:proofErr w:type="gramEnd"/>
      <w:r w:rsidRPr="0079699F">
        <w:rPr>
          <w:sz w:val="20"/>
          <w:szCs w:val="20"/>
        </w:rPr>
        <w:t xml:space="preserve"> Eclipse Oxygen</w:t>
      </w:r>
    </w:p>
    <w:p w:rsidR="00A4431C" w:rsidRPr="0079699F" w:rsidRDefault="00A4431C" w:rsidP="00A4431C">
      <w:pPr>
        <w:rPr>
          <w:sz w:val="20"/>
          <w:szCs w:val="20"/>
        </w:rPr>
      </w:pPr>
    </w:p>
    <w:p w:rsidR="00A4431C" w:rsidRPr="0079699F" w:rsidRDefault="00A4431C" w:rsidP="00A4431C">
      <w:pPr>
        <w:rPr>
          <w:sz w:val="20"/>
          <w:szCs w:val="20"/>
        </w:rPr>
      </w:pPr>
      <w:r w:rsidRPr="0079699F">
        <w:rPr>
          <w:sz w:val="20"/>
          <w:szCs w:val="20"/>
        </w:rPr>
        <w:t xml:space="preserve">7. If already pursued BCA/BIT from IGNOU, </w:t>
      </w:r>
    </w:p>
    <w:p w:rsidR="00A4431C" w:rsidRPr="0079699F" w:rsidRDefault="00A4431C" w:rsidP="00A4431C">
      <w:pPr>
        <w:rPr>
          <w:sz w:val="20"/>
          <w:szCs w:val="20"/>
        </w:rPr>
      </w:pPr>
      <w:r w:rsidRPr="0079699F">
        <w:rPr>
          <w:sz w:val="20"/>
          <w:szCs w:val="20"/>
        </w:rPr>
        <w:t xml:space="preserve">    </w:t>
      </w:r>
      <w:proofErr w:type="gramStart"/>
      <w:r w:rsidRPr="0079699F">
        <w:rPr>
          <w:sz w:val="20"/>
          <w:szCs w:val="20"/>
        </w:rPr>
        <w:t>mention</w:t>
      </w:r>
      <w:proofErr w:type="gramEnd"/>
      <w:r w:rsidRPr="0079699F">
        <w:rPr>
          <w:sz w:val="20"/>
          <w:szCs w:val="20"/>
        </w:rPr>
        <w:t xml:space="preserve"> the title of the project (CS-76) and the s/w used……………………………………………………</w:t>
      </w:r>
    </w:p>
    <w:p w:rsidR="00A4431C" w:rsidRPr="0079699F" w:rsidRDefault="00A4431C" w:rsidP="00A4431C">
      <w:pPr>
        <w:rPr>
          <w:sz w:val="20"/>
          <w:szCs w:val="20"/>
        </w:rPr>
      </w:pPr>
    </w:p>
    <w:p w:rsidR="00A4431C" w:rsidRPr="0079699F" w:rsidRDefault="00A4431C" w:rsidP="00A4431C">
      <w:pPr>
        <w:rPr>
          <w:sz w:val="20"/>
          <w:szCs w:val="20"/>
        </w:rPr>
      </w:pPr>
      <w:r w:rsidRPr="0079699F">
        <w:rPr>
          <w:sz w:val="20"/>
          <w:szCs w:val="20"/>
        </w:rPr>
        <w:t>8. Project title of the Mini Project (MCS-044) an</w:t>
      </w:r>
      <w:r w:rsidR="0020246B" w:rsidRPr="0079699F">
        <w:rPr>
          <w:sz w:val="20"/>
          <w:szCs w:val="20"/>
        </w:rPr>
        <w:t>d the s/w used: Quiz Application</w:t>
      </w:r>
    </w:p>
    <w:p w:rsidR="00A4431C" w:rsidRPr="0079699F" w:rsidRDefault="006B674F" w:rsidP="00A4431C">
      <w:pPr>
        <w:rPr>
          <w:sz w:val="20"/>
          <w:szCs w:val="20"/>
        </w:rPr>
      </w:pPr>
      <w:r w:rsidRPr="006B674F">
        <w:rPr>
          <w:b/>
          <w:noProof/>
          <w:sz w:val="20"/>
          <w:szCs w:val="20"/>
          <w:lang w:bidi="hi-IN"/>
        </w:rPr>
        <w:pict>
          <v:shape id="_x0000_s1600" type="#_x0000_t202" style="position:absolute;margin-left:378.45pt;margin-top:10.2pt;width:21.6pt;height:21.6pt;z-index:251784192">
            <v:textbox style="mso-next-textbox:#_x0000_s1600">
              <w:txbxContent>
                <w:p w:rsidR="00A4431C" w:rsidRDefault="00A4431C" w:rsidP="00A4431C"/>
              </w:txbxContent>
            </v:textbox>
          </v:shape>
        </w:pict>
      </w:r>
      <w:r>
        <w:rPr>
          <w:noProof/>
          <w:sz w:val="20"/>
          <w:szCs w:val="20"/>
          <w:lang w:bidi="hi-IN"/>
        </w:rPr>
        <w:pict>
          <v:shape id="_x0000_s1599" type="#_x0000_t202" style="position:absolute;margin-left:261.45pt;margin-top:10.2pt;width:21.6pt;height:21.6pt;z-index:251783168">
            <v:textbox style="mso-next-textbox:#_x0000_s1599">
              <w:txbxContent>
                <w:p w:rsidR="00A4431C" w:rsidRDefault="0079699F" w:rsidP="00A4431C">
                  <w:r>
                    <w:t>T</w:t>
                  </w:r>
                </w:p>
              </w:txbxContent>
            </v:textbox>
          </v:shape>
        </w:pict>
      </w:r>
    </w:p>
    <w:p w:rsidR="00A4431C" w:rsidRPr="0079699F" w:rsidRDefault="00A4431C" w:rsidP="00A4431C">
      <w:pPr>
        <w:rPr>
          <w:sz w:val="20"/>
          <w:szCs w:val="20"/>
        </w:rPr>
      </w:pPr>
      <w:r w:rsidRPr="0079699F">
        <w:rPr>
          <w:sz w:val="20"/>
          <w:szCs w:val="20"/>
        </w:rPr>
        <w:t>9. Is this your first submission?</w:t>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t>Yes</w:t>
      </w:r>
      <w:r w:rsidRPr="0079699F">
        <w:rPr>
          <w:sz w:val="20"/>
          <w:szCs w:val="20"/>
        </w:rPr>
        <w:tab/>
      </w:r>
      <w:r w:rsidRPr="0079699F">
        <w:rPr>
          <w:sz w:val="20"/>
          <w:szCs w:val="20"/>
        </w:rPr>
        <w:tab/>
      </w:r>
      <w:r w:rsidRPr="0079699F">
        <w:rPr>
          <w:sz w:val="20"/>
          <w:szCs w:val="20"/>
        </w:rPr>
        <w:tab/>
        <w:t xml:space="preserve">   No</w:t>
      </w:r>
    </w:p>
    <w:p w:rsidR="00A4431C" w:rsidRPr="0079699F" w:rsidRDefault="00A4431C" w:rsidP="00A4431C">
      <w:pPr>
        <w:rPr>
          <w:sz w:val="20"/>
          <w:szCs w:val="20"/>
        </w:rPr>
      </w:pPr>
    </w:p>
    <w:p w:rsidR="00A4431C" w:rsidRPr="0079699F" w:rsidRDefault="00A4431C" w:rsidP="00A4431C">
      <w:pPr>
        <w:rPr>
          <w:sz w:val="20"/>
          <w:szCs w:val="20"/>
        </w:rPr>
      </w:pPr>
    </w:p>
    <w:p w:rsidR="00A4431C" w:rsidRPr="0079699F" w:rsidRDefault="00A4431C" w:rsidP="00A4431C">
      <w:pPr>
        <w:rPr>
          <w:sz w:val="20"/>
          <w:szCs w:val="20"/>
        </w:rPr>
      </w:pPr>
    </w:p>
    <w:p w:rsidR="00A4431C" w:rsidRPr="0079699F" w:rsidRDefault="00A4431C" w:rsidP="00A4431C">
      <w:pPr>
        <w:rPr>
          <w:sz w:val="20"/>
          <w:szCs w:val="20"/>
        </w:rPr>
      </w:pPr>
      <w:r w:rsidRPr="0079699F">
        <w:rPr>
          <w:sz w:val="20"/>
          <w:szCs w:val="20"/>
        </w:rPr>
        <w:t>Signature of the Student</w:t>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t>Signature of the Guide</w:t>
      </w:r>
    </w:p>
    <w:p w:rsidR="00A4431C" w:rsidRPr="0079699F" w:rsidRDefault="00A4431C" w:rsidP="00A4431C">
      <w:pPr>
        <w:rPr>
          <w:sz w:val="20"/>
          <w:szCs w:val="20"/>
        </w:rPr>
      </w:pPr>
      <w:r w:rsidRPr="0079699F">
        <w:rPr>
          <w:sz w:val="20"/>
          <w:szCs w:val="20"/>
        </w:rPr>
        <w:t>Date: …………………</w:t>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t>Date: …………………….</w:t>
      </w:r>
    </w:p>
    <w:p w:rsidR="00A4431C" w:rsidRPr="0079699F" w:rsidRDefault="006B674F" w:rsidP="00A4431C">
      <w:pPr>
        <w:rPr>
          <w:b/>
          <w:sz w:val="20"/>
          <w:szCs w:val="20"/>
        </w:rPr>
      </w:pPr>
      <w:r w:rsidRPr="006B674F">
        <w:rPr>
          <w:noProof/>
          <w:sz w:val="20"/>
          <w:szCs w:val="20"/>
        </w:rPr>
        <w:pict>
          <v:line id="_x0000_s1594" style="position:absolute;flip:y;z-index:251777024" from=".45pt,4.5pt" to="495.45pt,4.5pt"/>
        </w:pict>
      </w:r>
    </w:p>
    <w:p w:rsidR="00A4431C" w:rsidRPr="0079699F" w:rsidRDefault="00A4431C" w:rsidP="00A4431C">
      <w:pPr>
        <w:rPr>
          <w:sz w:val="20"/>
          <w:szCs w:val="20"/>
        </w:rPr>
      </w:pPr>
      <w:r w:rsidRPr="0079699F">
        <w:rPr>
          <w:b/>
          <w:sz w:val="20"/>
          <w:szCs w:val="20"/>
        </w:rPr>
        <w:t xml:space="preserve">For Office Use Only      </w:t>
      </w:r>
      <w:r w:rsidRPr="0079699F">
        <w:rPr>
          <w:b/>
          <w:sz w:val="20"/>
          <w:szCs w:val="20"/>
        </w:rPr>
        <w:tab/>
      </w:r>
      <w:r w:rsidRPr="0079699F">
        <w:rPr>
          <w:b/>
          <w:sz w:val="20"/>
          <w:szCs w:val="20"/>
        </w:rPr>
        <w:tab/>
      </w:r>
      <w:r w:rsidRPr="0079699F">
        <w:rPr>
          <w:b/>
          <w:sz w:val="20"/>
          <w:szCs w:val="20"/>
        </w:rPr>
        <w:tab/>
      </w:r>
      <w:r w:rsidRPr="0079699F">
        <w:rPr>
          <w:b/>
          <w:sz w:val="20"/>
          <w:szCs w:val="20"/>
        </w:rPr>
        <w:tab/>
      </w:r>
      <w:r w:rsidRPr="0079699F">
        <w:rPr>
          <w:b/>
          <w:sz w:val="20"/>
          <w:szCs w:val="20"/>
        </w:rPr>
        <w:tab/>
      </w:r>
      <w:r w:rsidRPr="0079699F">
        <w:rPr>
          <w:sz w:val="20"/>
          <w:szCs w:val="20"/>
        </w:rPr>
        <w:t>Name</w:t>
      </w:r>
      <w:proofErr w:type="gramStart"/>
      <w:r w:rsidRPr="0079699F">
        <w:rPr>
          <w:sz w:val="20"/>
          <w:szCs w:val="20"/>
        </w:rPr>
        <w:t>:……………………………..............</w:t>
      </w:r>
      <w:proofErr w:type="gramEnd"/>
    </w:p>
    <w:p w:rsidR="00A4431C" w:rsidRPr="0079699F" w:rsidRDefault="00A4431C" w:rsidP="00A4431C">
      <w:pPr>
        <w:rPr>
          <w:b/>
          <w:sz w:val="20"/>
          <w:szCs w:val="20"/>
        </w:rPr>
      </w:pPr>
    </w:p>
    <w:p w:rsidR="00A4431C" w:rsidRPr="0079699F" w:rsidRDefault="006B674F" w:rsidP="00A4431C">
      <w:pPr>
        <w:ind w:left="5760"/>
        <w:rPr>
          <w:sz w:val="20"/>
          <w:szCs w:val="20"/>
        </w:rPr>
      </w:pPr>
      <w:r>
        <w:rPr>
          <w:noProof/>
          <w:sz w:val="20"/>
          <w:szCs w:val="20"/>
        </w:rPr>
        <w:pict>
          <v:shape id="_x0000_s1597" type="#_x0000_t202" style="position:absolute;left:0;text-align:left;margin-left:95.85pt;margin-top:1.5pt;width:21.6pt;height:21.6pt;z-index:251780096">
            <v:textbox style="mso-next-textbox:#_x0000_s1597">
              <w:txbxContent>
                <w:p w:rsidR="00A4431C" w:rsidRDefault="00A4431C" w:rsidP="00A4431C"/>
              </w:txbxContent>
            </v:textbox>
          </v:shape>
        </w:pict>
      </w:r>
      <w:r>
        <w:rPr>
          <w:noProof/>
          <w:sz w:val="20"/>
          <w:szCs w:val="20"/>
        </w:rPr>
        <w:pict>
          <v:shape id="_x0000_s1596" type="#_x0000_t202" style="position:absolute;left:0;text-align:left;margin-left:5.85pt;margin-top:1.5pt;width:21.6pt;height:21.6pt;z-index:251779072">
            <v:textbox style="mso-next-textbox:#_x0000_s1596">
              <w:txbxContent>
                <w:p w:rsidR="00A4431C" w:rsidRDefault="00A4431C" w:rsidP="00A4431C"/>
              </w:txbxContent>
            </v:textbox>
          </v:shape>
        </w:pict>
      </w:r>
      <w:r w:rsidR="00A4431C" w:rsidRPr="0079699F">
        <w:rPr>
          <w:sz w:val="20"/>
          <w:szCs w:val="20"/>
        </w:rPr>
        <w:t>…………………………………………….</w:t>
      </w:r>
    </w:p>
    <w:p w:rsidR="00A4431C" w:rsidRPr="0079699F" w:rsidRDefault="00A4431C" w:rsidP="00A4431C">
      <w:pPr>
        <w:ind w:left="5760"/>
        <w:rPr>
          <w:sz w:val="20"/>
          <w:szCs w:val="20"/>
        </w:rPr>
      </w:pPr>
      <w:r w:rsidRPr="0079699F">
        <w:rPr>
          <w:sz w:val="20"/>
          <w:szCs w:val="20"/>
        </w:rPr>
        <w:t>Signature, Designation, Stamp of the Project Proposal Evaluator</w:t>
      </w:r>
    </w:p>
    <w:p w:rsidR="00A4431C" w:rsidRPr="0079699F" w:rsidRDefault="00A4431C" w:rsidP="00A4431C">
      <w:pPr>
        <w:rPr>
          <w:sz w:val="20"/>
          <w:szCs w:val="20"/>
        </w:rPr>
      </w:pPr>
      <w:r w:rsidRPr="0079699F">
        <w:rPr>
          <w:sz w:val="20"/>
          <w:szCs w:val="20"/>
        </w:rPr>
        <w:t xml:space="preserve"> Approved</w:t>
      </w:r>
      <w:r w:rsidRPr="0079699F">
        <w:rPr>
          <w:sz w:val="20"/>
          <w:szCs w:val="20"/>
        </w:rPr>
        <w:tab/>
        <w:t xml:space="preserve">Not Approved </w:t>
      </w:r>
      <w:r w:rsidRPr="0079699F">
        <w:rPr>
          <w:sz w:val="20"/>
          <w:szCs w:val="20"/>
        </w:rPr>
        <w:tab/>
      </w:r>
      <w:r w:rsidRPr="0079699F">
        <w:rPr>
          <w:sz w:val="20"/>
          <w:szCs w:val="20"/>
        </w:rPr>
        <w:tab/>
      </w:r>
      <w:r w:rsidRPr="0079699F">
        <w:rPr>
          <w:sz w:val="20"/>
          <w:szCs w:val="20"/>
        </w:rPr>
        <w:tab/>
      </w:r>
      <w:r w:rsidRPr="0079699F">
        <w:rPr>
          <w:sz w:val="20"/>
          <w:szCs w:val="20"/>
        </w:rPr>
        <w:tab/>
      </w:r>
      <w:r w:rsidRPr="0079699F">
        <w:rPr>
          <w:sz w:val="20"/>
          <w:szCs w:val="20"/>
        </w:rPr>
        <w:tab/>
        <w:t>Date: …………………….</w:t>
      </w:r>
    </w:p>
    <w:p w:rsidR="00A4431C" w:rsidRPr="0079699F" w:rsidRDefault="00A4431C" w:rsidP="00A4431C">
      <w:pPr>
        <w:ind w:left="6480" w:firstLine="720"/>
        <w:rPr>
          <w:sz w:val="20"/>
          <w:szCs w:val="20"/>
        </w:rPr>
      </w:pPr>
    </w:p>
    <w:p w:rsidR="00ED4E3E" w:rsidRPr="0079699F" w:rsidRDefault="006B674F">
      <w:pPr>
        <w:rPr>
          <w:sz w:val="20"/>
          <w:szCs w:val="20"/>
        </w:rPr>
      </w:pPr>
      <w:r>
        <w:rPr>
          <w:noProof/>
          <w:sz w:val="20"/>
          <w:szCs w:val="20"/>
        </w:rPr>
        <w:pict>
          <v:shape id="_x0000_s1614" type="#_x0000_t202" style="position:absolute;margin-left:-17.35pt;margin-top:.25pt;width:542.55pt;height:97.8pt;z-index:251785216">
            <v:textbox>
              <w:txbxContent>
                <w:p w:rsidR="00720BD5" w:rsidRDefault="00720BD5" w:rsidP="00720BD5">
                  <w:pPr>
                    <w:rPr>
                      <w:u w:val="single"/>
                    </w:rPr>
                  </w:pPr>
                  <w:r>
                    <w:rPr>
                      <w:b/>
                      <w:bCs/>
                      <w:sz w:val="22"/>
                      <w:u w:val="single"/>
                    </w:rPr>
                    <w:t>Suggestions for reformulating the Project:</w:t>
                  </w:r>
                </w:p>
              </w:txbxContent>
            </v:textbox>
          </v:shape>
        </w:pict>
      </w:r>
    </w:p>
    <w:sectPr w:rsidR="00ED4E3E" w:rsidRPr="0079699F" w:rsidSect="006D45A3">
      <w:pgSz w:w="12240" w:h="15840"/>
      <w:pgMar w:top="1152"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apyrus">
    <w:panose1 w:val="03070502060502030205"/>
    <w:charset w:val="00"/>
    <w:family w:val="script"/>
    <w:pitch w:val="variable"/>
    <w:sig w:usb0="00000003" w:usb1="00000000" w:usb2="00000000" w:usb3="00000000" w:csb0="00000001" w:csb1="00000000"/>
  </w:font>
  <w:font w:name="New times roman">
    <w:altName w:val="Times New Roman"/>
    <w:panose1 w:val="00000000000000000000"/>
    <w:charset w:val="00"/>
    <w:family w:val="roman"/>
    <w:notTrueType/>
    <w:pitch w:val="default"/>
    <w:sig w:usb0="00000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icrosoft Sans Serif">
    <w:panose1 w:val="020B0604020202020204"/>
    <w:charset w:val="00"/>
    <w:family w:val="swiss"/>
    <w:pitch w:val="variable"/>
    <w:sig w:usb0="E5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2E281C16"/>
    <w:lvl w:ilvl="0">
      <w:numFmt w:val="bullet"/>
      <w:lvlText w:val="*"/>
      <w:lvlJc w:val="left"/>
    </w:lvl>
  </w:abstractNum>
  <w:abstractNum w:abstractNumId="1">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name w:val="WW8Num2"/>
    <w:lvl w:ilvl="0">
      <w:start w:val="1"/>
      <w:numFmt w:val="bullet"/>
      <w:lvlText w:val=""/>
      <w:lvlJc w:val="left"/>
      <w:pPr>
        <w:tabs>
          <w:tab w:val="num" w:pos="0"/>
        </w:tabs>
        <w:ind w:left="288" w:hanging="288"/>
      </w:pPr>
      <w:rPr>
        <w:rFonts w:ascii="Symbol" w:hAnsi="Symbol" w:cs="Symbol"/>
        <w:b w:val="0"/>
        <w:i w:val="0"/>
        <w:color w:val="808080"/>
        <w:sz w:val="12"/>
        <w:szCs w:val="12"/>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3"/>
    <w:multiLevelType w:val="multilevel"/>
    <w:tmpl w:val="00000003"/>
    <w:name w:val="WW8Num3"/>
    <w:lvl w:ilvl="0">
      <w:start w:val="1"/>
      <w:numFmt w:val="bullet"/>
      <w:lvlText w:val=""/>
      <w:lvlJc w:val="left"/>
      <w:pPr>
        <w:tabs>
          <w:tab w:val="num" w:pos="0"/>
        </w:tabs>
        <w:ind w:left="360" w:hanging="360"/>
      </w:pPr>
      <w:rPr>
        <w:rFonts w:ascii="Symbol" w:hAnsi="Symbol" w:cs="Symbol"/>
        <w:color w:val="auto"/>
        <w:sz w:val="17"/>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800" w:hanging="360"/>
      </w:pPr>
    </w:lvl>
    <w:lvl w:ilvl="3">
      <w:start w:val="1"/>
      <w:numFmt w:val="decimal"/>
      <w:lvlText w:val="%4."/>
      <w:lvlJc w:val="left"/>
      <w:pPr>
        <w:tabs>
          <w:tab w:val="num" w:pos="0"/>
        </w:tabs>
        <w:ind w:left="2520" w:hanging="360"/>
      </w:pPr>
    </w:lvl>
    <w:lvl w:ilvl="4">
      <w:start w:val="1"/>
      <w:numFmt w:val="decimal"/>
      <w:lvlText w:val="%5."/>
      <w:lvlJc w:val="left"/>
      <w:pPr>
        <w:tabs>
          <w:tab w:val="num" w:pos="0"/>
        </w:tabs>
        <w:ind w:left="3240" w:hanging="360"/>
      </w:pPr>
    </w:lvl>
    <w:lvl w:ilvl="5">
      <w:start w:val="1"/>
      <w:numFmt w:val="decimal"/>
      <w:lvlText w:val="%6."/>
      <w:lvlJc w:val="left"/>
      <w:pPr>
        <w:tabs>
          <w:tab w:val="num" w:pos="0"/>
        </w:tabs>
        <w:ind w:left="3960" w:hanging="360"/>
      </w:pPr>
    </w:lvl>
    <w:lvl w:ilvl="6">
      <w:start w:val="1"/>
      <w:numFmt w:val="decimal"/>
      <w:lvlText w:val="%7."/>
      <w:lvlJc w:val="left"/>
      <w:pPr>
        <w:tabs>
          <w:tab w:val="num" w:pos="0"/>
        </w:tabs>
        <w:ind w:left="4680" w:hanging="360"/>
      </w:pPr>
    </w:lvl>
    <w:lvl w:ilvl="7">
      <w:start w:val="1"/>
      <w:numFmt w:val="decimal"/>
      <w:lvlText w:val="%8."/>
      <w:lvlJc w:val="left"/>
      <w:pPr>
        <w:tabs>
          <w:tab w:val="num" w:pos="0"/>
        </w:tabs>
        <w:ind w:left="5400" w:hanging="360"/>
      </w:pPr>
    </w:lvl>
    <w:lvl w:ilvl="8">
      <w:start w:val="1"/>
      <w:numFmt w:val="decimal"/>
      <w:lvlText w:val="%9."/>
      <w:lvlJc w:val="left"/>
      <w:pPr>
        <w:tabs>
          <w:tab w:val="num" w:pos="0"/>
        </w:tabs>
        <w:ind w:left="6120" w:hanging="360"/>
      </w:pPr>
    </w:lvl>
  </w:abstractNum>
  <w:abstractNum w:abstractNumId="4">
    <w:nsid w:val="007D719F"/>
    <w:multiLevelType w:val="hybridMultilevel"/>
    <w:tmpl w:val="7F901A40"/>
    <w:lvl w:ilvl="0" w:tplc="2E54BB08">
      <w:start w:val="1"/>
      <w:numFmt w:val="bullet"/>
      <w:lvlText w:val=""/>
      <w:lvlJc w:val="left"/>
      <w:pPr>
        <w:tabs>
          <w:tab w:val="num" w:pos="1080"/>
        </w:tabs>
        <w:ind w:left="1080" w:hanging="360"/>
      </w:pPr>
      <w:rPr>
        <w:rFonts w:ascii="Symbol" w:hAnsi="Symbol" w:hint="default"/>
        <w:color w:val="auto"/>
        <w:sz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19C6AF3"/>
    <w:multiLevelType w:val="hybridMultilevel"/>
    <w:tmpl w:val="69348976"/>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6D710FF"/>
    <w:multiLevelType w:val="hybridMultilevel"/>
    <w:tmpl w:val="842AA4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B532347"/>
    <w:multiLevelType w:val="hybridMultilevel"/>
    <w:tmpl w:val="DCF64D52"/>
    <w:lvl w:ilvl="0" w:tplc="2E54BB08">
      <w:start w:val="1"/>
      <w:numFmt w:val="bullet"/>
      <w:lvlText w:val=""/>
      <w:lvlJc w:val="left"/>
      <w:pPr>
        <w:tabs>
          <w:tab w:val="num" w:pos="435"/>
        </w:tabs>
        <w:ind w:left="435" w:hanging="360"/>
      </w:pPr>
      <w:rPr>
        <w:rFonts w:ascii="Symbol" w:hAnsi="Symbol" w:hint="default"/>
        <w:color w:val="auto"/>
        <w:sz w:val="24"/>
      </w:rPr>
    </w:lvl>
    <w:lvl w:ilvl="1" w:tplc="04090003" w:tentative="1">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9">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E07B95"/>
    <w:multiLevelType w:val="hybridMultilevel"/>
    <w:tmpl w:val="B58C4DF0"/>
    <w:lvl w:ilvl="0" w:tplc="2E54BB08">
      <w:start w:val="1"/>
      <w:numFmt w:val="bullet"/>
      <w:lvlText w:val=""/>
      <w:lvlJc w:val="left"/>
      <w:pPr>
        <w:tabs>
          <w:tab w:val="num" w:pos="900"/>
        </w:tabs>
        <w:ind w:left="900" w:hanging="360"/>
      </w:pPr>
      <w:rPr>
        <w:rFonts w:ascii="Symbol" w:hAnsi="Symbol" w:hint="default"/>
        <w:color w:val="auto"/>
        <w:sz w:val="24"/>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1">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A25026"/>
    <w:multiLevelType w:val="multilevel"/>
    <w:tmpl w:val="09C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3BB017F2"/>
    <w:multiLevelType w:val="hybridMultilevel"/>
    <w:tmpl w:val="9AFC570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4C452A38"/>
    <w:multiLevelType w:val="multilevel"/>
    <w:tmpl w:val="EE4A1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4CE10833"/>
    <w:multiLevelType w:val="hybridMultilevel"/>
    <w:tmpl w:val="9C3AFE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40C22D5"/>
    <w:multiLevelType w:val="hybridMultilevel"/>
    <w:tmpl w:val="1A8CD3F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54741AEA"/>
    <w:multiLevelType w:val="hybridMultilevel"/>
    <w:tmpl w:val="4D6E0E58"/>
    <w:lvl w:ilvl="0" w:tplc="2E54BB08">
      <w:start w:val="1"/>
      <w:numFmt w:val="bullet"/>
      <w:lvlText w:val=""/>
      <w:lvlJc w:val="left"/>
      <w:pPr>
        <w:tabs>
          <w:tab w:val="num" w:pos="900"/>
        </w:tabs>
        <w:ind w:left="900" w:hanging="360"/>
      </w:pPr>
      <w:rPr>
        <w:rFonts w:ascii="Symbol" w:hAnsi="Symbol" w:hint="default"/>
        <w:color w:val="auto"/>
        <w:sz w:val="24"/>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9">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C8C23E9"/>
    <w:multiLevelType w:val="hybridMultilevel"/>
    <w:tmpl w:val="D06E9F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F92600"/>
    <w:multiLevelType w:val="hybridMultilevel"/>
    <w:tmpl w:val="0A36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3">
    <w:nsid w:val="65326B52"/>
    <w:multiLevelType w:val="hybridMultilevel"/>
    <w:tmpl w:val="F32A3294"/>
    <w:lvl w:ilvl="0" w:tplc="0409000F">
      <w:start w:val="1"/>
      <w:numFmt w:val="decimal"/>
      <w:lvlText w:val="%1."/>
      <w:lvlJc w:val="left"/>
      <w:pPr>
        <w:tabs>
          <w:tab w:val="num" w:pos="1260"/>
        </w:tabs>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4">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6">
    <w:nsid w:val="6E086903"/>
    <w:multiLevelType w:val="hybridMultilevel"/>
    <w:tmpl w:val="D8305CE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711B5AAB"/>
    <w:multiLevelType w:val="hybridMultilevel"/>
    <w:tmpl w:val="2DAEE37E"/>
    <w:lvl w:ilvl="0" w:tplc="04090001">
      <w:start w:val="1"/>
      <w:numFmt w:val="bullet"/>
      <w:pStyle w:val="bulleted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20"/>
  </w:num>
  <w:num w:numId="2">
    <w:abstractNumId w:val="27"/>
  </w:num>
  <w:num w:numId="3">
    <w:abstractNumId w:val="22"/>
  </w:num>
  <w:num w:numId="4">
    <w:abstractNumId w:val="24"/>
  </w:num>
  <w:num w:numId="5">
    <w:abstractNumId w:val="7"/>
  </w:num>
  <w:num w:numId="6">
    <w:abstractNumId w:val="21"/>
  </w:num>
  <w:num w:numId="7">
    <w:abstractNumId w:val="14"/>
  </w:num>
  <w:num w:numId="8">
    <w:abstractNumId w:val="25"/>
  </w:num>
  <w:num w:numId="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lvl w:ilvl="0">
        <w:numFmt w:val="bullet"/>
        <w:lvlText w:val="•"/>
        <w:legacy w:legacy="1" w:legacySpace="0" w:legacyIndent="0"/>
        <w:lvlJc w:val="left"/>
        <w:rPr>
          <w:rFonts w:ascii="Trebuchet MS" w:hAnsi="Trebuchet MS" w:hint="default"/>
          <w:sz w:val="20"/>
        </w:rPr>
      </w:lvl>
    </w:lvlOverride>
  </w:num>
  <w:num w:numId="13">
    <w:abstractNumId w:val="8"/>
  </w:num>
  <w:num w:numId="14">
    <w:abstractNumId w:val="23"/>
  </w:num>
  <w:num w:numId="15">
    <w:abstractNumId w:val="18"/>
  </w:num>
  <w:num w:numId="16">
    <w:abstractNumId w:val="10"/>
  </w:num>
  <w:num w:numId="17">
    <w:abstractNumId w:val="4"/>
  </w:num>
  <w:num w:numId="18">
    <w:abstractNumId w:val="15"/>
  </w:num>
  <w:num w:numId="19">
    <w:abstractNumId w:val="12"/>
  </w:num>
  <w:num w:numId="20">
    <w:abstractNumId w:val="28"/>
  </w:num>
  <w:num w:numId="21">
    <w:abstractNumId w:val="5"/>
  </w:num>
  <w:num w:numId="22">
    <w:abstractNumId w:val="19"/>
  </w:num>
  <w:num w:numId="23">
    <w:abstractNumId w:val="11"/>
  </w:num>
  <w:num w:numId="24">
    <w:abstractNumId w:val="9"/>
  </w:num>
  <w:num w:numId="25">
    <w:abstractNumId w:val="6"/>
  </w:num>
  <w:num w:numId="26">
    <w:abstractNumId w:val="13"/>
  </w:num>
  <w:num w:numId="27">
    <w:abstractNumId w:val="1"/>
  </w:num>
  <w:num w:numId="28">
    <w:abstractNumId w:val="2"/>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D5535"/>
    <w:rsid w:val="00051D01"/>
    <w:rsid w:val="000B498F"/>
    <w:rsid w:val="00122BC3"/>
    <w:rsid w:val="0020246B"/>
    <w:rsid w:val="00244C15"/>
    <w:rsid w:val="002C243C"/>
    <w:rsid w:val="00360513"/>
    <w:rsid w:val="00363FE6"/>
    <w:rsid w:val="00364432"/>
    <w:rsid w:val="00384B75"/>
    <w:rsid w:val="00456077"/>
    <w:rsid w:val="005248FE"/>
    <w:rsid w:val="0056050F"/>
    <w:rsid w:val="00595357"/>
    <w:rsid w:val="006B674F"/>
    <w:rsid w:val="006D1C2D"/>
    <w:rsid w:val="006D45A3"/>
    <w:rsid w:val="006D5535"/>
    <w:rsid w:val="0071151F"/>
    <w:rsid w:val="00720BD5"/>
    <w:rsid w:val="00765BA8"/>
    <w:rsid w:val="00780C68"/>
    <w:rsid w:val="0079699F"/>
    <w:rsid w:val="007C6D9E"/>
    <w:rsid w:val="007F2C8C"/>
    <w:rsid w:val="007F5761"/>
    <w:rsid w:val="00926F71"/>
    <w:rsid w:val="009B5AE7"/>
    <w:rsid w:val="009E17A3"/>
    <w:rsid w:val="00A4431C"/>
    <w:rsid w:val="00A6016F"/>
    <w:rsid w:val="00B570A1"/>
    <w:rsid w:val="00B77AB7"/>
    <w:rsid w:val="00B810C8"/>
    <w:rsid w:val="00B87F73"/>
    <w:rsid w:val="00C24EC3"/>
    <w:rsid w:val="00C678B0"/>
    <w:rsid w:val="00CC45F5"/>
    <w:rsid w:val="00D30138"/>
    <w:rsid w:val="00D3078C"/>
    <w:rsid w:val="00D30C19"/>
    <w:rsid w:val="00D56045"/>
    <w:rsid w:val="00D8750A"/>
    <w:rsid w:val="00D91E5A"/>
    <w:rsid w:val="00D973CD"/>
    <w:rsid w:val="00DC0C8B"/>
    <w:rsid w:val="00DE7508"/>
    <w:rsid w:val="00E019D5"/>
    <w:rsid w:val="00E16B5F"/>
    <w:rsid w:val="00E366E8"/>
    <w:rsid w:val="00E5458F"/>
    <w:rsid w:val="00E67328"/>
    <w:rsid w:val="00E722C4"/>
    <w:rsid w:val="00E825DE"/>
    <w:rsid w:val="00E86527"/>
    <w:rsid w:val="00EB4495"/>
    <w:rsid w:val="00ED3410"/>
    <w:rsid w:val="00ED4E3E"/>
    <w:rsid w:val="00F00503"/>
    <w:rsid w:val="00F17694"/>
    <w:rsid w:val="00F316AB"/>
    <w:rsid w:val="00F54B4F"/>
    <w:rsid w:val="00F92A9C"/>
    <w:rsid w:val="00F942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1266"/>
    <o:shapelayout v:ext="edit">
      <o:idmap v:ext="edit" data="1"/>
      <o:rules v:ext="edit">
        <o:r id="V:Rule43" type="connector" idref="#_x0000_s1509"/>
        <o:r id="V:Rule44" type="connector" idref="#_x0000_s1541"/>
        <o:r id="V:Rule45" type="connector" idref="#_x0000_s1550"/>
        <o:r id="V:Rule46" type="connector" idref="#_x0000_s1542"/>
        <o:r id="V:Rule47" type="connector" idref="#_x0000_s1535"/>
        <o:r id="V:Rule48" type="connector" idref="#_x0000_s1543"/>
        <o:r id="V:Rule49" type="connector" idref="#_x0000_s1561"/>
        <o:r id="V:Rule50" type="connector" idref="#_x0000_s1529"/>
        <o:r id="V:Rule51" type="connector" idref="#_x0000_s1549"/>
        <o:r id="V:Rule52" type="connector" idref="#_x0000_s1555"/>
        <o:r id="V:Rule53" type="connector" idref="#_x0000_s1544"/>
        <o:r id="V:Rule54" type="connector" idref="#_x0000_s1553"/>
        <o:r id="V:Rule55" type="connector" idref="#_x0000_s1559"/>
        <o:r id="V:Rule56" type="connector" idref="#_x0000_s1556"/>
        <o:r id="V:Rule57" type="connector" idref="#_x0000_s1531"/>
        <o:r id="V:Rule58" type="connector" idref="#_x0000_s1545"/>
        <o:r id="V:Rule59" type="connector" idref="#_x0000_s1540"/>
        <o:r id="V:Rule60" type="connector" idref="#_x0000_s1530"/>
        <o:r id="V:Rule61" type="connector" idref="#_x0000_s1548"/>
        <o:r id="V:Rule62" type="connector" idref="#_x0000_s1533"/>
        <o:r id="V:Rule63" type="connector" idref="#_x0000_s1536"/>
        <o:r id="V:Rule64" type="connector" idref="#_x0000_s1532"/>
        <o:r id="V:Rule65" type="connector" idref="#_x0000_s1546"/>
        <o:r id="V:Rule66" type="connector" idref="#_x0000_s1539"/>
        <o:r id="V:Rule67" type="connector" idref="#_x0000_s1554"/>
        <o:r id="V:Rule68" type="connector" idref="#_x0000_s1552"/>
        <o:r id="V:Rule69" type="connector" idref="#_x0000_s1563"/>
        <o:r id="V:Rule70" type="connector" idref="#_x0000_s1537"/>
        <o:r id="V:Rule71" type="connector" idref="#_x0000_s1560"/>
        <o:r id="V:Rule72" type="connector" idref="#_x0000_s1510"/>
        <o:r id="V:Rule73" type="connector" idref="#_x0000_s1557"/>
        <o:r id="V:Rule74" type="connector" idref="#_x0000_s1589"/>
        <o:r id="V:Rule75" type="connector" idref="#_x0000_s1538"/>
        <o:r id="V:Rule76" type="connector" idref="#_x0000_s1551"/>
        <o:r id="V:Rule77" type="connector" idref="#_x0000_s1534"/>
        <o:r id="V:Rule78" type="connector" idref="#_x0000_s1564"/>
        <o:r id="V:Rule79" type="connector" idref="#_x0000_s1562"/>
        <o:r id="V:Rule80" type="connector" idref="#_x0000_s1558"/>
        <o:r id="V:Rule81" type="connector" idref="#_x0000_s1528"/>
        <o:r id="V:Rule82" type="connector" idref="#_x0000_s1565"/>
        <o:r id="V:Rule83" type="connector" idref="#_x0000_s1588"/>
        <o:r id="V:Rule84" type="connector" idref="#_x0000_s15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3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D5535"/>
    <w:pPr>
      <w:keepNext/>
      <w:autoSpaceDE w:val="0"/>
      <w:autoSpaceDN w:val="0"/>
      <w:adjustRightInd w:val="0"/>
      <w:outlineLvl w:val="0"/>
    </w:pPr>
    <w:rPr>
      <w:rFonts w:ascii="Tahoma" w:hAnsi="Tahoma" w:cs="Tahoma"/>
      <w:color w:val="000000"/>
      <w:sz w:val="28"/>
      <w:szCs w:val="28"/>
    </w:rPr>
  </w:style>
  <w:style w:type="paragraph" w:styleId="Heading3">
    <w:name w:val="heading 3"/>
    <w:basedOn w:val="Normal"/>
    <w:next w:val="Normal"/>
    <w:link w:val="Heading3Char"/>
    <w:qFormat/>
    <w:rsid w:val="006D5535"/>
    <w:pPr>
      <w:keepNext/>
      <w:jc w:val="center"/>
      <w:outlineLvl w:val="2"/>
    </w:pPr>
    <w:rPr>
      <w:b/>
      <w:bCs/>
      <w:sz w:val="36"/>
    </w:rPr>
  </w:style>
  <w:style w:type="paragraph" w:styleId="Heading4">
    <w:name w:val="heading 4"/>
    <w:basedOn w:val="Normal"/>
    <w:next w:val="Normal"/>
    <w:link w:val="Heading4Char"/>
    <w:uiPriority w:val="9"/>
    <w:semiHidden/>
    <w:unhideWhenUsed/>
    <w:qFormat/>
    <w:rsid w:val="000B498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B498F"/>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4431C"/>
    <w:pPr>
      <w:keepNext/>
      <w:keepLines/>
      <w:spacing w:before="200"/>
      <w:outlineLvl w:val="6"/>
    </w:pPr>
    <w:rPr>
      <w:rFonts w:asciiTheme="majorHAnsi" w:eastAsiaTheme="majorEastAsia" w:hAnsiTheme="majorHAnsi" w:cstheme="majorBidi"/>
      <w:i/>
      <w:iCs/>
      <w:color w:val="404040" w:themeColor="text1" w:themeTint="BF"/>
      <w:sz w:val="20"/>
      <w:szCs w:val="20"/>
      <w:lang w:val="en-GB"/>
    </w:rPr>
  </w:style>
  <w:style w:type="paragraph" w:styleId="Heading8">
    <w:name w:val="heading 8"/>
    <w:basedOn w:val="Normal"/>
    <w:next w:val="Normal"/>
    <w:link w:val="Heading8Char"/>
    <w:qFormat/>
    <w:rsid w:val="007F2C8C"/>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5535"/>
    <w:rPr>
      <w:rFonts w:ascii="Tahoma" w:eastAsia="Times New Roman" w:hAnsi="Tahoma" w:cs="Tahoma"/>
      <w:color w:val="000000"/>
      <w:sz w:val="28"/>
      <w:szCs w:val="28"/>
    </w:rPr>
  </w:style>
  <w:style w:type="character" w:customStyle="1" w:styleId="Heading3Char">
    <w:name w:val="Heading 3 Char"/>
    <w:basedOn w:val="DefaultParagraphFont"/>
    <w:link w:val="Heading3"/>
    <w:rsid w:val="006D5535"/>
    <w:rPr>
      <w:rFonts w:ascii="Times New Roman" w:eastAsia="Times New Roman" w:hAnsi="Times New Roman" w:cs="Times New Roman"/>
      <w:b/>
      <w:bCs/>
      <w:sz w:val="36"/>
      <w:szCs w:val="24"/>
    </w:rPr>
  </w:style>
  <w:style w:type="paragraph" w:styleId="BodyText">
    <w:name w:val="Body Text"/>
    <w:basedOn w:val="Normal"/>
    <w:link w:val="BodyTextChar"/>
    <w:semiHidden/>
    <w:rsid w:val="006D5535"/>
    <w:pPr>
      <w:spacing w:line="360" w:lineRule="auto"/>
      <w:jc w:val="both"/>
    </w:pPr>
    <w:rPr>
      <w:rFonts w:ascii="Arial" w:hAnsi="Arial"/>
      <w:sz w:val="26"/>
    </w:rPr>
  </w:style>
  <w:style w:type="character" w:customStyle="1" w:styleId="BodyTextChar">
    <w:name w:val="Body Text Char"/>
    <w:basedOn w:val="DefaultParagraphFont"/>
    <w:link w:val="BodyText"/>
    <w:semiHidden/>
    <w:rsid w:val="006D5535"/>
    <w:rPr>
      <w:rFonts w:ascii="Arial" w:eastAsia="Times New Roman" w:hAnsi="Arial" w:cs="Times New Roman"/>
      <w:sz w:val="26"/>
      <w:szCs w:val="24"/>
    </w:rPr>
  </w:style>
  <w:style w:type="paragraph" w:styleId="BodyText2">
    <w:name w:val="Body Text 2"/>
    <w:basedOn w:val="Normal"/>
    <w:link w:val="BodyText2Char"/>
    <w:semiHidden/>
    <w:rsid w:val="006D5535"/>
    <w:pPr>
      <w:spacing w:after="120" w:line="480" w:lineRule="auto"/>
    </w:pPr>
  </w:style>
  <w:style w:type="character" w:customStyle="1" w:styleId="BodyText2Char">
    <w:name w:val="Body Text 2 Char"/>
    <w:basedOn w:val="DefaultParagraphFont"/>
    <w:link w:val="BodyText2"/>
    <w:semiHidden/>
    <w:rsid w:val="006D5535"/>
    <w:rPr>
      <w:rFonts w:ascii="Times New Roman" w:eastAsia="Times New Roman" w:hAnsi="Times New Roman" w:cs="Times New Roman"/>
      <w:sz w:val="24"/>
      <w:szCs w:val="24"/>
    </w:rPr>
  </w:style>
  <w:style w:type="paragraph" w:styleId="BodyTextIndent3">
    <w:name w:val="Body Text Indent 3"/>
    <w:basedOn w:val="Normal"/>
    <w:link w:val="BodyTextIndent3Char"/>
    <w:rsid w:val="006D5535"/>
    <w:pPr>
      <w:spacing w:after="120"/>
      <w:ind w:left="360"/>
    </w:pPr>
    <w:rPr>
      <w:sz w:val="16"/>
      <w:szCs w:val="16"/>
    </w:rPr>
  </w:style>
  <w:style w:type="character" w:customStyle="1" w:styleId="BodyTextIndent3Char">
    <w:name w:val="Body Text Indent 3 Char"/>
    <w:basedOn w:val="DefaultParagraphFont"/>
    <w:link w:val="BodyTextIndent3"/>
    <w:rsid w:val="006D5535"/>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6D5535"/>
    <w:rPr>
      <w:rFonts w:ascii="Tahoma" w:hAnsi="Tahoma" w:cs="Tahoma"/>
      <w:sz w:val="16"/>
      <w:szCs w:val="16"/>
    </w:rPr>
  </w:style>
  <w:style w:type="character" w:customStyle="1" w:styleId="BalloonTextChar">
    <w:name w:val="Balloon Text Char"/>
    <w:basedOn w:val="DefaultParagraphFont"/>
    <w:link w:val="BalloonText"/>
    <w:uiPriority w:val="99"/>
    <w:semiHidden/>
    <w:rsid w:val="006D553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0B498F"/>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0B498F"/>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0B498F"/>
    <w:pPr>
      <w:spacing w:before="240" w:after="120"/>
      <w:ind w:left="720"/>
      <w:jc w:val="both"/>
    </w:pPr>
    <w:rPr>
      <w:rFonts w:ascii="Arial" w:eastAsia="Calibri" w:hAnsi="Arial"/>
      <w:sz w:val="20"/>
      <w:szCs w:val="22"/>
    </w:rPr>
  </w:style>
  <w:style w:type="paragraph" w:styleId="TOCHeading">
    <w:name w:val="TOC Heading"/>
    <w:basedOn w:val="Heading1"/>
    <w:next w:val="Normal"/>
    <w:uiPriority w:val="39"/>
    <w:unhideWhenUsed/>
    <w:qFormat/>
    <w:rsid w:val="000B498F"/>
    <w:pPr>
      <w:keepLines/>
      <w:autoSpaceDE/>
      <w:autoSpaceDN/>
      <w:adjustRightInd/>
      <w:spacing w:before="480" w:after="120" w:line="276" w:lineRule="auto"/>
      <w:jc w:val="both"/>
      <w:outlineLvl w:val="9"/>
    </w:pPr>
    <w:rPr>
      <w:rFonts w:ascii="Cambria" w:hAnsi="Cambria" w:cs="Times New Roman"/>
      <w:b/>
      <w:bCs/>
      <w:color w:val="365F91"/>
    </w:rPr>
  </w:style>
  <w:style w:type="paragraph" w:styleId="NormalWeb">
    <w:name w:val="Normal (Web)"/>
    <w:basedOn w:val="Normal"/>
    <w:uiPriority w:val="99"/>
    <w:rsid w:val="00A6016F"/>
    <w:pPr>
      <w:spacing w:before="100" w:beforeAutospacing="1" w:after="100" w:afterAutospacing="1"/>
    </w:pPr>
  </w:style>
  <w:style w:type="paragraph" w:customStyle="1" w:styleId="Default">
    <w:name w:val="Default"/>
    <w:rsid w:val="007F2C8C"/>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HTMLPreformatted">
    <w:name w:val="HTML Preformatted"/>
    <w:basedOn w:val="Normal"/>
    <w:link w:val="HTMLPreformattedChar"/>
    <w:rsid w:val="007F2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rsid w:val="007F2C8C"/>
    <w:rPr>
      <w:rFonts w:ascii="Courier New" w:eastAsia="Times New Roman" w:hAnsi="Courier New" w:cs="Courier New"/>
      <w:sz w:val="24"/>
      <w:szCs w:val="24"/>
    </w:rPr>
  </w:style>
  <w:style w:type="character" w:customStyle="1" w:styleId="HTMLTypewriter2">
    <w:name w:val="HTML Typewriter2"/>
    <w:basedOn w:val="DefaultParagraphFont"/>
    <w:rsid w:val="007F2C8C"/>
    <w:rPr>
      <w:rFonts w:ascii="Courier New" w:eastAsia="Times New Roman" w:hAnsi="Courier New" w:cs="Courier New"/>
      <w:sz w:val="20"/>
      <w:szCs w:val="20"/>
    </w:rPr>
  </w:style>
  <w:style w:type="character" w:customStyle="1" w:styleId="Heading8Char">
    <w:name w:val="Heading 8 Char"/>
    <w:basedOn w:val="DefaultParagraphFont"/>
    <w:link w:val="Heading8"/>
    <w:rsid w:val="007F2C8C"/>
    <w:rPr>
      <w:rFonts w:ascii="Times New Roman" w:eastAsia="Times New Roman" w:hAnsi="Times New Roman" w:cs="Times New Roman"/>
      <w:i/>
      <w:iCs/>
      <w:sz w:val="24"/>
      <w:szCs w:val="24"/>
    </w:rPr>
  </w:style>
  <w:style w:type="character" w:customStyle="1" w:styleId="Heading7Char">
    <w:name w:val="Heading 7 Char"/>
    <w:basedOn w:val="DefaultParagraphFont"/>
    <w:link w:val="Heading7"/>
    <w:uiPriority w:val="9"/>
    <w:semiHidden/>
    <w:rsid w:val="00A4431C"/>
    <w:rPr>
      <w:rFonts w:asciiTheme="majorHAnsi" w:eastAsiaTheme="majorEastAsia" w:hAnsiTheme="majorHAnsi" w:cstheme="majorBidi"/>
      <w:i/>
      <w:iCs/>
      <w:color w:val="404040" w:themeColor="text1" w:themeTint="BF"/>
      <w:sz w:val="20"/>
      <w:szCs w:val="20"/>
      <w:lang w:val="en-GB"/>
    </w:rPr>
  </w:style>
  <w:style w:type="paragraph" w:styleId="TOC6">
    <w:name w:val="toc 6"/>
    <w:basedOn w:val="Normal"/>
    <w:next w:val="Normal"/>
    <w:autoRedefine/>
    <w:uiPriority w:val="39"/>
    <w:semiHidden/>
    <w:unhideWhenUsed/>
    <w:rsid w:val="002C243C"/>
    <w:pPr>
      <w:spacing w:after="100"/>
      <w:ind w:left="1200"/>
    </w:pPr>
  </w:style>
  <w:style w:type="character" w:customStyle="1" w:styleId="apple-converted-space">
    <w:name w:val="apple-converted-space"/>
    <w:basedOn w:val="DefaultParagraphFont"/>
    <w:rsid w:val="002C243C"/>
  </w:style>
  <w:style w:type="character" w:styleId="Hyperlink">
    <w:name w:val="Hyperlink"/>
    <w:rsid w:val="002C243C"/>
    <w:rPr>
      <w:color w:val="000080"/>
      <w:u w:val="single"/>
    </w:rPr>
  </w:style>
  <w:style w:type="paragraph" w:customStyle="1" w:styleId="bulletedlist">
    <w:name w:val="bulleted list"/>
    <w:basedOn w:val="Normal"/>
    <w:rsid w:val="002C243C"/>
    <w:pPr>
      <w:numPr>
        <w:numId w:val="2"/>
      </w:numPr>
      <w:tabs>
        <w:tab w:val="left" w:pos="288"/>
      </w:tabs>
      <w:suppressAutoHyphens/>
      <w:spacing w:before="40" w:after="80" w:line="220" w:lineRule="exact"/>
    </w:pPr>
    <w:rPr>
      <w:rFonts w:ascii="Tahoma" w:hAnsi="Tahoma" w:cs="Tahoma"/>
      <w:spacing w:val="10"/>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3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D5535"/>
    <w:pPr>
      <w:keepNext/>
      <w:autoSpaceDE w:val="0"/>
      <w:autoSpaceDN w:val="0"/>
      <w:adjustRightInd w:val="0"/>
      <w:outlineLvl w:val="0"/>
    </w:pPr>
    <w:rPr>
      <w:rFonts w:ascii="Tahoma" w:hAnsi="Tahoma" w:cs="Tahoma"/>
      <w:color w:val="000000"/>
      <w:sz w:val="28"/>
      <w:szCs w:val="28"/>
    </w:rPr>
  </w:style>
  <w:style w:type="paragraph" w:styleId="Heading3">
    <w:name w:val="heading 3"/>
    <w:basedOn w:val="Normal"/>
    <w:next w:val="Normal"/>
    <w:link w:val="Heading3Char"/>
    <w:qFormat/>
    <w:rsid w:val="006D5535"/>
    <w:pPr>
      <w:keepNext/>
      <w:jc w:val="center"/>
      <w:outlineLvl w:val="2"/>
    </w:pPr>
    <w:rPr>
      <w:b/>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5535"/>
    <w:rPr>
      <w:rFonts w:ascii="Tahoma" w:eastAsia="Times New Roman" w:hAnsi="Tahoma" w:cs="Tahoma"/>
      <w:color w:val="000000"/>
      <w:sz w:val="28"/>
      <w:szCs w:val="28"/>
    </w:rPr>
  </w:style>
  <w:style w:type="character" w:customStyle="1" w:styleId="Heading3Char">
    <w:name w:val="Heading 3 Char"/>
    <w:basedOn w:val="DefaultParagraphFont"/>
    <w:link w:val="Heading3"/>
    <w:rsid w:val="006D5535"/>
    <w:rPr>
      <w:rFonts w:ascii="Times New Roman" w:eastAsia="Times New Roman" w:hAnsi="Times New Roman" w:cs="Times New Roman"/>
      <w:b/>
      <w:bCs/>
      <w:sz w:val="36"/>
      <w:szCs w:val="24"/>
    </w:rPr>
  </w:style>
  <w:style w:type="paragraph" w:styleId="BodyText">
    <w:name w:val="Body Text"/>
    <w:basedOn w:val="Normal"/>
    <w:link w:val="BodyTextChar"/>
    <w:semiHidden/>
    <w:rsid w:val="006D5535"/>
    <w:pPr>
      <w:spacing w:line="360" w:lineRule="auto"/>
      <w:jc w:val="both"/>
    </w:pPr>
    <w:rPr>
      <w:rFonts w:ascii="Arial" w:hAnsi="Arial"/>
      <w:sz w:val="26"/>
    </w:rPr>
  </w:style>
  <w:style w:type="character" w:customStyle="1" w:styleId="BodyTextChar">
    <w:name w:val="Body Text Char"/>
    <w:basedOn w:val="DefaultParagraphFont"/>
    <w:link w:val="BodyText"/>
    <w:semiHidden/>
    <w:rsid w:val="006D5535"/>
    <w:rPr>
      <w:rFonts w:ascii="Arial" w:eastAsia="Times New Roman" w:hAnsi="Arial" w:cs="Times New Roman"/>
      <w:sz w:val="26"/>
      <w:szCs w:val="24"/>
    </w:rPr>
  </w:style>
  <w:style w:type="paragraph" w:styleId="BodyText2">
    <w:name w:val="Body Text 2"/>
    <w:basedOn w:val="Normal"/>
    <w:link w:val="BodyText2Char"/>
    <w:semiHidden/>
    <w:rsid w:val="006D5535"/>
    <w:pPr>
      <w:spacing w:after="120" w:line="480" w:lineRule="auto"/>
    </w:pPr>
  </w:style>
  <w:style w:type="character" w:customStyle="1" w:styleId="BodyText2Char">
    <w:name w:val="Body Text 2 Char"/>
    <w:basedOn w:val="DefaultParagraphFont"/>
    <w:link w:val="BodyText2"/>
    <w:semiHidden/>
    <w:rsid w:val="006D5535"/>
    <w:rPr>
      <w:rFonts w:ascii="Times New Roman" w:eastAsia="Times New Roman" w:hAnsi="Times New Roman" w:cs="Times New Roman"/>
      <w:sz w:val="24"/>
      <w:szCs w:val="24"/>
    </w:rPr>
  </w:style>
  <w:style w:type="paragraph" w:styleId="BodyTextIndent3">
    <w:name w:val="Body Text Indent 3"/>
    <w:basedOn w:val="Normal"/>
    <w:link w:val="BodyTextIndent3Char"/>
    <w:rsid w:val="006D5535"/>
    <w:pPr>
      <w:spacing w:after="120"/>
      <w:ind w:left="360"/>
    </w:pPr>
    <w:rPr>
      <w:sz w:val="16"/>
      <w:szCs w:val="16"/>
    </w:rPr>
  </w:style>
  <w:style w:type="character" w:customStyle="1" w:styleId="BodyTextIndent3Char">
    <w:name w:val="Body Text Indent 3 Char"/>
    <w:basedOn w:val="DefaultParagraphFont"/>
    <w:link w:val="BodyTextIndent3"/>
    <w:rsid w:val="006D5535"/>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6D5535"/>
    <w:rPr>
      <w:rFonts w:ascii="Tahoma" w:hAnsi="Tahoma" w:cs="Tahoma"/>
      <w:sz w:val="16"/>
      <w:szCs w:val="16"/>
    </w:rPr>
  </w:style>
  <w:style w:type="character" w:customStyle="1" w:styleId="BalloonTextChar">
    <w:name w:val="Balloon Text Char"/>
    <w:basedOn w:val="DefaultParagraphFont"/>
    <w:link w:val="BalloonText"/>
    <w:uiPriority w:val="99"/>
    <w:semiHidden/>
    <w:rsid w:val="006D5535"/>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29</Pages>
  <Words>3430</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ARADHYA</dc:creator>
  <cp:lastModifiedBy>Admin</cp:lastModifiedBy>
  <cp:revision>21</cp:revision>
  <dcterms:created xsi:type="dcterms:W3CDTF">2018-04-18T18:49:00Z</dcterms:created>
  <dcterms:modified xsi:type="dcterms:W3CDTF">2019-04-15T11:24:00Z</dcterms:modified>
</cp:coreProperties>
</file>